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731"/>
        <w:gridCol w:w="1410"/>
      </w:tblGrid>
      <w:tr w:rsidR="000B6482" w:rsidRPr="003C711F" w14:paraId="5B295477" w14:textId="77777777" w:rsidTr="0064763D">
        <w:tc>
          <w:tcPr>
            <w:tcW w:w="2325" w:type="dxa"/>
            <w:vAlign w:val="center"/>
          </w:tcPr>
          <w:p w14:paraId="2BF49783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6559A6" w14:textId="10CD93D8" w:rsidR="000B6482" w:rsidRPr="000B6482" w:rsidRDefault="000B6482" w:rsidP="0064763D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Web Programming Laboratory (216U01L501)</w:t>
            </w:r>
          </w:p>
        </w:tc>
        <w:tc>
          <w:tcPr>
            <w:tcW w:w="1731" w:type="dxa"/>
            <w:vAlign w:val="center"/>
          </w:tcPr>
          <w:p w14:paraId="082D2613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Semester:</w:t>
            </w:r>
          </w:p>
        </w:tc>
        <w:tc>
          <w:tcPr>
            <w:tcW w:w="1410" w:type="dxa"/>
            <w:vAlign w:val="center"/>
          </w:tcPr>
          <w:p w14:paraId="471A688A" w14:textId="4CB21196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V</w:t>
            </w:r>
          </w:p>
        </w:tc>
      </w:tr>
      <w:tr w:rsidR="000B6482" w:rsidRPr="003C711F" w14:paraId="258B88EA" w14:textId="77777777" w:rsidTr="0064763D">
        <w:tc>
          <w:tcPr>
            <w:tcW w:w="2325" w:type="dxa"/>
            <w:vAlign w:val="center"/>
          </w:tcPr>
          <w:p w14:paraId="5B9A4D5E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4996FDD1" w14:textId="7132CE3C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731" w:type="dxa"/>
            <w:vAlign w:val="center"/>
          </w:tcPr>
          <w:p w14:paraId="40941FA1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DIV/ Batch No:</w:t>
            </w:r>
          </w:p>
        </w:tc>
        <w:tc>
          <w:tcPr>
            <w:tcW w:w="1410" w:type="dxa"/>
            <w:vAlign w:val="center"/>
          </w:tcPr>
          <w:p w14:paraId="0D8E4220" w14:textId="2975DA6F" w:rsidR="000B6482" w:rsidRPr="000B6482" w:rsidRDefault="007D670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A1</w:t>
            </w:r>
          </w:p>
        </w:tc>
      </w:tr>
      <w:tr w:rsidR="000B6482" w:rsidRPr="003C711F" w14:paraId="225F4F56" w14:textId="77777777" w:rsidTr="0064763D">
        <w:tc>
          <w:tcPr>
            <w:tcW w:w="2325" w:type="dxa"/>
            <w:vAlign w:val="center"/>
          </w:tcPr>
          <w:p w14:paraId="751030D4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092E1B39" w14:textId="252747A4" w:rsidR="000B6482" w:rsidRPr="000B6482" w:rsidRDefault="007D670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Aditya Chaugala </w:t>
            </w:r>
          </w:p>
        </w:tc>
        <w:tc>
          <w:tcPr>
            <w:tcW w:w="1731" w:type="dxa"/>
            <w:vAlign w:val="center"/>
          </w:tcPr>
          <w:p w14:paraId="48D703E4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Roll No:</w:t>
            </w:r>
          </w:p>
        </w:tc>
        <w:tc>
          <w:tcPr>
            <w:tcW w:w="1410" w:type="dxa"/>
            <w:vAlign w:val="center"/>
          </w:tcPr>
          <w:p w14:paraId="7BBD25C7" w14:textId="562E3CA0" w:rsidR="000B6482" w:rsidRPr="000B6482" w:rsidRDefault="007D670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16014024012</w:t>
            </w:r>
          </w:p>
        </w:tc>
      </w:tr>
    </w:tbl>
    <w:p w14:paraId="36CA9472" w14:textId="77777777" w:rsidR="00A25C5E" w:rsidRDefault="00A25C5E" w:rsidP="000B648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BC202E"/>
          <w:sz w:val="28"/>
          <w:szCs w:val="28"/>
        </w:rPr>
      </w:pPr>
    </w:p>
    <w:p w14:paraId="71E870E3" w14:textId="6ADEADDD" w:rsidR="000B6482" w:rsidRDefault="000B6482" w:rsidP="000B64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 w:rsidRPr="000B6482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 xml:space="preserve">Experiment No: </w:t>
      </w:r>
      <w:r w:rsidR="00665C71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3"/>
      </w:tblGrid>
      <w:tr w:rsidR="001A5169" w14:paraId="6423BFDA" w14:textId="77777777" w:rsidTr="001A5169">
        <w:trPr>
          <w:trHeight w:val="319"/>
        </w:trPr>
        <w:tc>
          <w:tcPr>
            <w:tcW w:w="9623" w:type="dxa"/>
          </w:tcPr>
          <w:p w14:paraId="10E2B418" w14:textId="4BABB0EF" w:rsidR="001A5169" w:rsidRPr="001A5169" w:rsidRDefault="001A5169" w:rsidP="005D76A5">
            <w:pPr>
              <w:pStyle w:val="NoSpacing"/>
              <w:ind w:left="284"/>
              <w:jc w:val="both"/>
              <w:rPr>
                <w:rFonts w:ascii="Times New Roman" w:hAnsi="Times New Roman" w:cstheme="minorBidi"/>
                <w:b/>
                <w:iCs/>
                <w:sz w:val="24"/>
                <w:szCs w:val="24"/>
                <w:lang w:eastAsia="en-US"/>
              </w:rPr>
            </w:pPr>
            <w:r w:rsidRPr="000B6482">
              <w:rPr>
                <w:rFonts w:ascii="Times New Roman" w:hAnsi="Times New Roman"/>
                <w:b/>
                <w:iCs/>
                <w:color w:val="BC202E"/>
                <w:sz w:val="24"/>
                <w:szCs w:val="24"/>
              </w:rPr>
              <w:t>Title:</w:t>
            </w:r>
            <w:r w:rsidRPr="000B648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2B5192" w:rsidRPr="002B519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Designing and Implementing RESTful APIs using Node.js and Express</w:t>
            </w:r>
          </w:p>
        </w:tc>
      </w:tr>
    </w:tbl>
    <w:p w14:paraId="37B90DBF" w14:textId="77777777" w:rsidR="000B6482" w:rsidRPr="001A5169" w:rsidRDefault="000B6482" w:rsidP="001A5169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color w:val="BC202E"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7609F2" w:rsidRPr="001A5169" w14:paraId="6486D4BF" w14:textId="77777777" w:rsidTr="00141B44">
        <w:tc>
          <w:tcPr>
            <w:tcW w:w="9914" w:type="dxa"/>
          </w:tcPr>
          <w:p w14:paraId="517DDCA7" w14:textId="38196B02" w:rsidR="007609F2" w:rsidRPr="001A5169" w:rsidRDefault="007609F2" w:rsidP="001A5169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  <w:r w:rsidRPr="001D6337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7609F2" w14:paraId="49E698EB" w14:textId="77777777" w:rsidTr="00564D83">
        <w:trPr>
          <w:trHeight w:val="1596"/>
        </w:trPr>
        <w:tc>
          <w:tcPr>
            <w:tcW w:w="9914" w:type="dxa"/>
          </w:tcPr>
          <w:p w14:paraId="4853BB33" w14:textId="77777777" w:rsidR="002B5192" w:rsidRPr="002B5192" w:rsidRDefault="002B5192" w:rsidP="002B5192">
            <w:pPr>
              <w:pStyle w:val="Default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2B5192">
              <w:rPr>
                <w:rFonts w:ascii="Times New Roman" w:hAnsi="Times New Roman" w:cs="Times New Roman"/>
                <w:bCs/>
              </w:rPr>
              <w:t>To understand REST architectural principles and the role of HTTP methods in web application development.</w:t>
            </w:r>
          </w:p>
          <w:p w14:paraId="4F41675F" w14:textId="77777777" w:rsidR="002B5192" w:rsidRPr="002B5192" w:rsidRDefault="002B5192" w:rsidP="002B5192">
            <w:pPr>
              <w:pStyle w:val="Default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2B5192">
              <w:rPr>
                <w:rFonts w:ascii="Times New Roman" w:hAnsi="Times New Roman" w:cs="Times New Roman"/>
                <w:bCs/>
              </w:rPr>
              <w:t>To develop REST API endpoints using Node.js and the Express framework.</w:t>
            </w:r>
          </w:p>
          <w:p w14:paraId="1B278B2B" w14:textId="77777777" w:rsidR="002B5192" w:rsidRPr="002B5192" w:rsidRDefault="002B5192" w:rsidP="002B5192">
            <w:pPr>
              <w:pStyle w:val="Default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2B5192">
              <w:rPr>
                <w:rFonts w:ascii="Times New Roman" w:hAnsi="Times New Roman" w:cs="Times New Roman"/>
                <w:bCs/>
              </w:rPr>
              <w:t>To implement Create, Read, Update, and Delete (CRUD) operations and connect an API to a database.</w:t>
            </w:r>
          </w:p>
          <w:p w14:paraId="5712BA6D" w14:textId="77777777" w:rsidR="002B5192" w:rsidRPr="002B5192" w:rsidRDefault="002B5192" w:rsidP="002B5192">
            <w:pPr>
              <w:pStyle w:val="Default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2B5192">
              <w:rPr>
                <w:rFonts w:ascii="Times New Roman" w:hAnsi="Times New Roman" w:cs="Times New Roman"/>
                <w:bCs/>
              </w:rPr>
              <w:t>To use appropriate HTTP status codes, request parameters, input validation, and error handling.</w:t>
            </w:r>
          </w:p>
          <w:p w14:paraId="0486BE38" w14:textId="77777777" w:rsidR="002B5192" w:rsidRPr="002B5192" w:rsidRDefault="002B5192" w:rsidP="002B5192">
            <w:pPr>
              <w:pStyle w:val="Default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2B5192">
              <w:rPr>
                <w:rFonts w:ascii="Times New Roman" w:hAnsi="Times New Roman" w:cs="Times New Roman"/>
                <w:bCs/>
              </w:rPr>
              <w:t>To test REST API endpoints using Postman or an equivalent API testing tool.</w:t>
            </w:r>
          </w:p>
          <w:p w14:paraId="239C9AAD" w14:textId="66FE641E" w:rsidR="0018254A" w:rsidRPr="00B46F50" w:rsidRDefault="0018254A" w:rsidP="002B5192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</w:tr>
    </w:tbl>
    <w:p w14:paraId="4D5BDB18" w14:textId="77777777" w:rsidR="007609F2" w:rsidRDefault="007609F2" w:rsidP="001D6337">
      <w:pPr>
        <w:shd w:val="clear" w:color="auto" w:fill="FFFFFF"/>
        <w:spacing w:after="0" w:line="240" w:lineRule="auto"/>
        <w:ind w:left="-709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7609F2" w14:paraId="732849D6" w14:textId="77777777" w:rsidTr="00061C67">
        <w:tc>
          <w:tcPr>
            <w:tcW w:w="9914" w:type="dxa"/>
          </w:tcPr>
          <w:p w14:paraId="17D22028" w14:textId="3130D7B2" w:rsidR="007609F2" w:rsidRPr="007609F2" w:rsidRDefault="007609F2" w:rsidP="007609F2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D6337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COs to be achieved:</w:t>
            </w:r>
            <w:r w:rsidRPr="001D63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7609F2" w14:paraId="734D9625" w14:textId="77777777" w:rsidTr="00061C67">
        <w:tc>
          <w:tcPr>
            <w:tcW w:w="9914" w:type="dxa"/>
          </w:tcPr>
          <w:p w14:paraId="6A4BA6DF" w14:textId="37390239" w:rsidR="007609F2" w:rsidRPr="003C1030" w:rsidRDefault="005D76A5" w:rsidP="00AB6205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lang w:val="en-IN" w:eastAsia="en-IN"/>
              </w:rPr>
            </w:pPr>
            <w:r w:rsidRPr="005D76A5">
              <w:rPr>
                <w:rFonts w:ascii="Times New Roman" w:hAnsi="Times New Roman" w:cs="Times New Roman"/>
                <w:b/>
                <w:bCs/>
                <w:color w:val="auto"/>
                <w:lang w:eastAsia="en-IN"/>
              </w:rPr>
              <w:t>CO3:</w:t>
            </w:r>
            <w:r w:rsidRPr="005D76A5">
              <w:rPr>
                <w:rFonts w:ascii="Times New Roman" w:hAnsi="Times New Roman" w:cs="Times New Roman"/>
                <w:color w:val="auto"/>
                <w:lang w:eastAsia="en-IN"/>
              </w:rPr>
              <w:t xml:space="preserve"> Develop modular, component-based front-end applications using modern JavaScript libraries and frameworks.</w:t>
            </w:r>
          </w:p>
        </w:tc>
      </w:tr>
    </w:tbl>
    <w:p w14:paraId="7FC5A701" w14:textId="689DECDD" w:rsidR="003C1030" w:rsidRDefault="003C1030" w:rsidP="007609F2">
      <w:pPr>
        <w:widowControl w:val="0"/>
        <w:suppressAutoHyphens/>
        <w:spacing w:after="0" w:line="264" w:lineRule="auto"/>
        <w:ind w:hanging="851"/>
        <w:jc w:val="both"/>
        <w:rPr>
          <w:rFonts w:ascii="Times New Roman" w:hAnsi="Times New Roman"/>
          <w:b/>
          <w:sz w:val="24"/>
          <w:szCs w:val="24"/>
        </w:rPr>
      </w:pPr>
    </w:p>
    <w:p w14:paraId="0576195D" w14:textId="47D25EEA" w:rsidR="005F74CA" w:rsidRDefault="005F74CA" w:rsidP="007609F2">
      <w:pPr>
        <w:widowControl w:val="0"/>
        <w:suppressAutoHyphens/>
        <w:spacing w:after="0" w:line="264" w:lineRule="auto"/>
        <w:ind w:hanging="851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004"/>
      </w:tblGrid>
      <w:tr w:rsidR="007609F2" w14:paraId="759C209C" w14:textId="77777777" w:rsidTr="00141B44">
        <w:tc>
          <w:tcPr>
            <w:tcW w:w="10004" w:type="dxa"/>
          </w:tcPr>
          <w:p w14:paraId="671D99A4" w14:textId="41B7A960" w:rsidR="007609F2" w:rsidRPr="007609F2" w:rsidRDefault="005F74CA" w:rsidP="00EE59A2">
            <w:pPr>
              <w:shd w:val="clear" w:color="auto" w:fill="FFFFFF"/>
              <w:ind w:left="-709" w:firstLine="709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 w:rsidR="0018254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Problem Statement</w:t>
            </w:r>
            <w:r w:rsidR="007609F2" w:rsidRPr="007609F2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7609F2" w14:paraId="1E4A35C7" w14:textId="77777777" w:rsidTr="00141B44">
        <w:tc>
          <w:tcPr>
            <w:tcW w:w="10004" w:type="dxa"/>
          </w:tcPr>
          <w:p w14:paraId="0F8C9996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sz w:val="24"/>
                <w:szCs w:val="24"/>
              </w:rPr>
              <w:t>Develop and test RESTful APIs for managing student, course, and library-record data. Complete the following three tasks in sequence. Use Node.js and Express for the server, and use Postman to send requests and inspect responses.</w:t>
            </w:r>
          </w:p>
          <w:p w14:paraId="1FECCDAF" w14:textId="77777777" w:rsidR="002B5192" w:rsidRPr="002B5192" w:rsidRDefault="002B5192" w:rsidP="002B5192">
            <w:pPr>
              <w:pStyle w:val="Heading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Task 1: Creating a Basic REST API for Student Records</w:t>
            </w:r>
          </w:p>
          <w:p w14:paraId="5A9B8345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Objective: </w:t>
            </w:r>
            <w:r w:rsidRPr="002B5192">
              <w:rPr>
                <w:rFonts w:ascii="Times New Roman" w:hAnsi="Times New Roman" w:cs="Times New Roman"/>
                <w:sz w:val="24"/>
                <w:szCs w:val="24"/>
              </w:rPr>
              <w:t>Understand REST endpoints, HTTP methods, JSON request/response bodies, and route parameters.</w:t>
            </w:r>
          </w:p>
          <w:p w14:paraId="1B07DFF6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>Steps:</w:t>
            </w:r>
          </w:p>
          <w:p w14:paraId="18279771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Create a project folder named student-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api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and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initialise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it using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npm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init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 -y.</w:t>
            </w:r>
          </w:p>
          <w:p w14:paraId="41E990EF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Install Express using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npm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install express and create server.js.</w:t>
            </w:r>
          </w:p>
          <w:p w14:paraId="3869F438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Create an in-memory array containing at least five student objects. Each object should contain id, name, department, and semester.</w:t>
            </w:r>
          </w:p>
          <w:p w14:paraId="53CAE88D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Implement GET /students to return all students and GET /students/:id to return one student using the route parameter.</w:t>
            </w:r>
          </w:p>
          <w:p w14:paraId="2A484BC1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Implement POST /students to accept a new student object from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req.body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. Configure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express.json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>() to parse JSON request bodies.</w:t>
            </w:r>
          </w:p>
          <w:p w14:paraId="328EFF7C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Return suitable status codes, such as 200 for successful retrieval, 201 for successful creation, and 404 when a student ID does not exist.</w:t>
            </w:r>
          </w:p>
          <w:p w14:paraId="32EBFFC1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lastRenderedPageBreak/>
              <w:t>Run the server and test each endpoint in Postman. Include the request method, URL, sample JSON body where applicable, and response in the observation section.</w:t>
            </w:r>
          </w:p>
          <w:p w14:paraId="06B81BF8" w14:textId="77777777" w:rsidR="002B5192" w:rsidRPr="002B5192" w:rsidRDefault="002B5192" w:rsidP="002B5192">
            <w:pPr>
              <w:pStyle w:val="Heading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Task 2: Implementing CRUD Operations with MongoDB</w:t>
            </w:r>
          </w:p>
          <w:p w14:paraId="6015A6B9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Objective: </w:t>
            </w:r>
            <w:r w:rsidRPr="002B5192">
              <w:rPr>
                <w:rFonts w:ascii="Times New Roman" w:hAnsi="Times New Roman" w:cs="Times New Roman"/>
                <w:sz w:val="24"/>
                <w:szCs w:val="24"/>
              </w:rPr>
              <w:t>Connect a REST API to a database and perform persistent CRUD operations.</w:t>
            </w:r>
          </w:p>
          <w:p w14:paraId="39A9F8CD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>Steps:</w:t>
            </w:r>
          </w:p>
          <w:p w14:paraId="48BA9209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Create a project named course-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api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and install the required packages: express, mongoose, and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dotenv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>.</w:t>
            </w:r>
          </w:p>
          <w:p w14:paraId="38813AA3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Set up a MongoDB database locally or use MongoDB Atlas. Store the database connection string in an environment variable named MONGO_URI in a .env file. Do not commit credentials to source control.</w:t>
            </w:r>
          </w:p>
          <w:p w14:paraId="50B3511C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Create a Course model/schema with fields such as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courseCode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courseName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>, department, credits, and semester. Add suitable required-field validation.</w:t>
            </w:r>
          </w:p>
          <w:p w14:paraId="0A3B8D78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Implement POST /courses to create a course and GET /courses to retrieve all courses.</w:t>
            </w:r>
          </w:p>
          <w:p w14:paraId="29AEF675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Implement GET /courses/:id to retrieve one course, PUT /courses/:id to update a course, and DELETE /courses/:id to delete a course.</w:t>
            </w:r>
          </w:p>
          <w:p w14:paraId="3831B362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Use async/</w:t>
            </w:r>
            <w:proofErr w:type="gramStart"/>
            <w:r w:rsidRPr="002B5192">
              <w:rPr>
                <w:rFonts w:cs="Times New Roman"/>
                <w:sz w:val="24"/>
                <w:szCs w:val="24"/>
              </w:rPr>
              <w:t>await</w:t>
            </w:r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 and try/catch to handle database operations. Return 404 when the requested course does not exist and 400 for invalid input or an invalid identifier, as appropriate.</w:t>
            </w:r>
          </w:p>
          <w:p w14:paraId="65BB7803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Test all five CRUD operations in Postman. Verify that records remain in the database after the server is restarted.</w:t>
            </w:r>
          </w:p>
          <w:p w14:paraId="01A433B6" w14:textId="77777777" w:rsidR="002B5192" w:rsidRPr="002B5192" w:rsidRDefault="002B5192" w:rsidP="002B5192">
            <w:pPr>
              <w:pStyle w:val="Heading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Task 3: Building a Book Catalogue API with Filtering and Validation</w:t>
            </w:r>
          </w:p>
          <w:p w14:paraId="13606FAA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Objective: </w:t>
            </w:r>
            <w:r w:rsidRPr="002B5192">
              <w:rPr>
                <w:rFonts w:ascii="Times New Roman" w:hAnsi="Times New Roman" w:cs="Times New Roman"/>
                <w:sz w:val="24"/>
                <w:szCs w:val="24"/>
              </w:rPr>
              <w:t>Use query parameters, request validation, and consistent error responses in a REST API.</w:t>
            </w:r>
          </w:p>
          <w:p w14:paraId="75A8761E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>Steps:</w:t>
            </w:r>
          </w:p>
          <w:p w14:paraId="5AC84C6E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Create a book-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api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using Node.js and Express. Use MongoDB/Mongoose or extend the database setup from Task 2.</w:t>
            </w:r>
          </w:p>
          <w:p w14:paraId="5128ED01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Create a Book model with fields: title, author, category,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publicationYear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, and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availableCopies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>.</w:t>
            </w:r>
          </w:p>
          <w:p w14:paraId="2A191F6C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Implement GET /books to return all books. Support optional query parameters such as category and author; for example, GET /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books?category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>=Science or GET /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books?author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>=Rao.</w:t>
            </w:r>
          </w:p>
          <w:p w14:paraId="20D746D5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Implement GET /books/:id to retrieve a specific book and POST /books to add a new book.</w:t>
            </w:r>
          </w:p>
          <w:p w14:paraId="7DC50FA0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Validate incoming data: title and author must not be empty,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publicationYear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 must be a valid year, and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availableCopies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 must be a non-negative number.</w:t>
            </w:r>
          </w:p>
          <w:p w14:paraId="0BF55A73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Return 400 for invalid input, 404 for a missing book, and 500 for unexpected server/database errors. Keep error responses in a consistent JSON format.</w:t>
            </w:r>
          </w:p>
          <w:p w14:paraId="5E9BA1DA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Test the API in Postman with valid requests, missing fields, an unknown ID, and different query-parameter combinations. Record the observed results.</w:t>
            </w:r>
          </w:p>
          <w:p w14:paraId="5204D41D" w14:textId="2E2EFA77" w:rsidR="00060026" w:rsidRPr="002B5192" w:rsidRDefault="00060026" w:rsidP="0006002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02985B" w14:textId="77777777" w:rsidR="00CF031D" w:rsidRDefault="00CF031D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004"/>
      </w:tblGrid>
      <w:tr w:rsidR="0018254A" w14:paraId="3265E7DC" w14:textId="77777777" w:rsidTr="00564D83">
        <w:tc>
          <w:tcPr>
            <w:tcW w:w="10004" w:type="dxa"/>
          </w:tcPr>
          <w:p w14:paraId="6224A1F4" w14:textId="164727C5" w:rsidR="0018254A" w:rsidRPr="007609F2" w:rsidRDefault="0018254A" w:rsidP="00564D83">
            <w:pPr>
              <w:shd w:val="clear" w:color="auto" w:fill="FFFFFF"/>
              <w:ind w:left="-709" w:firstLine="709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HTML tags used</w:t>
            </w:r>
            <w:r w:rsidRPr="007609F2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18254A" w14:paraId="4C526673" w14:textId="77777777" w:rsidTr="00564D83">
        <w:tc>
          <w:tcPr>
            <w:tcW w:w="10004" w:type="dxa"/>
          </w:tcPr>
          <w:p w14:paraId="0A7CA1B7" w14:textId="4333BC4F" w:rsidR="0018254A" w:rsidRDefault="0018254A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A54A532" w14:textId="77777777" w:rsidR="0018254A" w:rsidRPr="00F1491C" w:rsidRDefault="0018254A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2ADD72E" w14:textId="77777777" w:rsidR="0018254A" w:rsidRDefault="0018254A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52"/>
      </w:tblGrid>
      <w:tr w:rsidR="00796CC5" w14:paraId="2EAFA202" w14:textId="77777777" w:rsidTr="00141B44">
        <w:tc>
          <w:tcPr>
            <w:tcW w:w="9952" w:type="dxa"/>
          </w:tcPr>
          <w:p w14:paraId="6300BF16" w14:textId="3CC68C85" w:rsidR="00796CC5" w:rsidRPr="007609F2" w:rsidRDefault="00BB1BDA" w:rsidP="00BB1BDA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Code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796CC5" w14:paraId="3F422C1F" w14:textId="77777777" w:rsidTr="00141B44">
        <w:tc>
          <w:tcPr>
            <w:tcW w:w="9952" w:type="dxa"/>
          </w:tcPr>
          <w:p w14:paraId="66A8E5A4" w14:textId="441404A1" w:rsidR="00A940EA" w:rsidRDefault="00A940EA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4F02700D" w14:textId="106B9BBC" w:rsidR="003C1030" w:rsidRDefault="003C1030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0B4227CF" w14:textId="03FDDFA2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3D78FC81" w14:textId="657BB29C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557FEB07" w14:textId="27685C03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699EAB37" w14:textId="071B4BCE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3D37C3C0" w14:textId="1F5D7325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5F17167A" w14:textId="13C61D77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32651B39" w14:textId="6BD22E00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793B9D19" w14:textId="7F06C5E2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41E26E68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0730B451" w14:textId="728237E7" w:rsidR="003C1030" w:rsidRDefault="003C1030" w:rsidP="00796CC5">
            <w:pPr>
              <w:widowControl w:val="0"/>
              <w:suppressAutoHyphens/>
              <w:spacing w:line="264" w:lineRule="auto"/>
              <w:jc w:val="center"/>
            </w:pPr>
          </w:p>
          <w:p w14:paraId="197BC728" w14:textId="77777777" w:rsidR="00A940EA" w:rsidRDefault="00A940EA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145287EB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62F7BD4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77ED9C3A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23E8D8F4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120A2684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4AB04CF1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429863AC" w14:textId="77777777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D674EAE" w14:textId="68849D6E" w:rsidR="00DB2AD6" w:rsidRDefault="00DB2AD6" w:rsidP="00796CC5">
            <w:pPr>
              <w:widowControl w:val="0"/>
              <w:suppressAutoHyphens/>
              <w:spacing w:line="264" w:lineRule="auto"/>
              <w:jc w:val="center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</w:tc>
      </w:tr>
      <w:tr w:rsidR="00796CC5" w14:paraId="3DAACF84" w14:textId="77777777" w:rsidTr="00141B44">
        <w:tc>
          <w:tcPr>
            <w:tcW w:w="9952" w:type="dxa"/>
          </w:tcPr>
          <w:p w14:paraId="73CFA399" w14:textId="22B2704D" w:rsidR="00DB2AD6" w:rsidRPr="00DB2AD6" w:rsidRDefault="00DB2AD6" w:rsidP="00DB2AD6">
            <w:pPr>
              <w:tabs>
                <w:tab w:val="left" w:pos="2010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E63A6A" w14:textId="6B3487BC" w:rsidR="00F0321D" w:rsidRDefault="00F0321D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4837B9" w14:textId="428E9AEF" w:rsidR="00DB2AD6" w:rsidRDefault="00DB2AD6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DA9DC9" w14:textId="77777777" w:rsidR="00DB2AD6" w:rsidRPr="008B0362" w:rsidRDefault="00DB2AD6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92234E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52D2E6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4CF270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8922C3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E5DBA3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1A0E7D" w14:textId="4B0794D7" w:rsidR="00F0321D" w:rsidRPr="00862904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48D371" w14:textId="67C70144" w:rsidR="00EE59A2" w:rsidRDefault="00EE59A2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23"/>
      </w:tblGrid>
      <w:tr w:rsidR="00EE59A2" w14:paraId="35CFE84E" w14:textId="77777777" w:rsidTr="003C1030">
        <w:tc>
          <w:tcPr>
            <w:tcW w:w="9923" w:type="dxa"/>
          </w:tcPr>
          <w:p w14:paraId="3C3419D6" w14:textId="24CA4A67" w:rsidR="00EE59A2" w:rsidRPr="007609F2" w:rsidRDefault="002957F8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92116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Stepwise-Procedure / Algorithm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EE59A2" w14:paraId="16006E17" w14:textId="77777777" w:rsidTr="003C1030">
        <w:tc>
          <w:tcPr>
            <w:tcW w:w="9923" w:type="dxa"/>
          </w:tcPr>
          <w:p w14:paraId="3F6FC8E9" w14:textId="38F6D69A" w:rsidR="00003AFD" w:rsidRPr="00975FF2" w:rsidRDefault="008E65AB" w:rsidP="00003AFD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  <w:r w:rsidRPr="00352A73">
              <w:rPr>
                <w:rFonts w:ascii="Times New Roman" w:hAnsi="Times New Roman" w:cs="Times New Roman"/>
              </w:rPr>
              <w:t xml:space="preserve">1. </w:t>
            </w:r>
          </w:p>
          <w:p w14:paraId="6F57CA7F" w14:textId="0F1EED6A" w:rsidR="00EE59A2" w:rsidRPr="00975FF2" w:rsidRDefault="00EE59A2" w:rsidP="008E65AB">
            <w:pPr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D29F85" w14:textId="77777777" w:rsidR="00A940EA" w:rsidRDefault="00A940EA" w:rsidP="00DF1F07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497553" w14:paraId="192D51F4" w14:textId="77777777" w:rsidTr="00A940EA">
        <w:tc>
          <w:tcPr>
            <w:tcW w:w="9914" w:type="dxa"/>
          </w:tcPr>
          <w:p w14:paraId="43A12C4D" w14:textId="7C09694A" w:rsidR="00497553" w:rsidRPr="007609F2" w:rsidRDefault="00547D35" w:rsidP="002957F8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Output</w:t>
            </w:r>
          </w:p>
        </w:tc>
      </w:tr>
      <w:tr w:rsidR="00497553" w14:paraId="12A93333" w14:textId="77777777" w:rsidTr="00A940EA">
        <w:tc>
          <w:tcPr>
            <w:tcW w:w="9914" w:type="dxa"/>
          </w:tcPr>
          <w:p w14:paraId="0AF18B73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sz w:val="24"/>
                <w:szCs w:val="24"/>
              </w:rPr>
              <w:t>For each task, record the following:</w:t>
            </w:r>
          </w:p>
          <w:p w14:paraId="6F7F7704" w14:textId="77777777" w:rsidR="002B5192" w:rsidRPr="002B5192" w:rsidRDefault="002B5192" w:rsidP="002B5192">
            <w:pPr>
              <w:pStyle w:val="ListBullet"/>
              <w:tabs>
                <w:tab w:val="num" w:pos="360"/>
              </w:tabs>
              <w:ind w:left="360" w:hanging="360"/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Endpoint URL and HTTP method</w:t>
            </w:r>
          </w:p>
          <w:p w14:paraId="0805D628" w14:textId="77777777" w:rsidR="002B5192" w:rsidRPr="002B5192" w:rsidRDefault="002B5192" w:rsidP="002B5192">
            <w:pPr>
              <w:pStyle w:val="ListBullet"/>
              <w:tabs>
                <w:tab w:val="num" w:pos="360"/>
              </w:tabs>
              <w:ind w:left="360" w:hanging="360"/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Request body or query parameters, if applicable</w:t>
            </w:r>
          </w:p>
          <w:p w14:paraId="62F58031" w14:textId="77777777" w:rsidR="002B5192" w:rsidRPr="002B5192" w:rsidRDefault="002B5192" w:rsidP="002B5192">
            <w:pPr>
              <w:pStyle w:val="ListBullet"/>
              <w:tabs>
                <w:tab w:val="num" w:pos="360"/>
              </w:tabs>
              <w:ind w:left="360" w:hanging="360"/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HTTP status code and JSON response</w:t>
            </w:r>
          </w:p>
          <w:p w14:paraId="7F43B276" w14:textId="77777777" w:rsidR="002B5192" w:rsidRPr="002B5192" w:rsidRDefault="002B5192" w:rsidP="002B5192">
            <w:pPr>
              <w:pStyle w:val="ListBullet"/>
              <w:tabs>
                <w:tab w:val="num" w:pos="360"/>
              </w:tabs>
              <w:ind w:left="360" w:hanging="360"/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Screenshot of the Postman request and response</w:t>
            </w:r>
          </w:p>
          <w:p w14:paraId="632250D3" w14:textId="77777777" w:rsidR="002B5192" w:rsidRPr="002B5192" w:rsidRDefault="002B5192" w:rsidP="002B5192">
            <w:pPr>
              <w:pStyle w:val="ListBullet"/>
              <w:tabs>
                <w:tab w:val="num" w:pos="360"/>
              </w:tabs>
              <w:ind w:left="360" w:hanging="360"/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Database result for </w:t>
            </w:r>
            <w:proofErr w:type="gramStart"/>
            <w:r w:rsidRPr="002B5192">
              <w:rPr>
                <w:rFonts w:cs="Times New Roman"/>
                <w:sz w:val="24"/>
                <w:szCs w:val="24"/>
              </w:rPr>
              <w:t>create</w:t>
            </w:r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, update, and </w:t>
            </w:r>
            <w:proofErr w:type="gramStart"/>
            <w:r w:rsidRPr="002B5192">
              <w:rPr>
                <w:rFonts w:cs="Times New Roman"/>
                <w:sz w:val="24"/>
                <w:szCs w:val="24"/>
              </w:rPr>
              <w:t>delete</w:t>
            </w:r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 operations</w:t>
            </w:r>
          </w:p>
          <w:p w14:paraId="1F837CF2" w14:textId="77777777" w:rsidR="00861D21" w:rsidRDefault="00861D21" w:rsidP="002B5192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C6FE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77D9A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A227B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53F01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9A10AB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A0658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38FE88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76B24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D6581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C6CCD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7957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9CAC3A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FF28A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0F716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02ECF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F9270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828F78" w14:textId="77777777" w:rsidR="008B0362" w:rsidRDefault="008B0362" w:rsidP="00465C99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F045C" w14:textId="77777777" w:rsidR="003C1030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A4D02" w14:textId="3BF42A7E" w:rsidR="003C1030" w:rsidRPr="00975FF2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7D35" w14:paraId="5BE16B67" w14:textId="77777777" w:rsidTr="00A940EA">
        <w:tc>
          <w:tcPr>
            <w:tcW w:w="9914" w:type="dxa"/>
          </w:tcPr>
          <w:p w14:paraId="308AE78A" w14:textId="2E9B3996" w:rsidR="00547D35" w:rsidRPr="00547D35" w:rsidRDefault="00547D35" w:rsidP="00547D35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D3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lastRenderedPageBreak/>
              <w:t>Link of the Generated website</w:t>
            </w:r>
          </w:p>
        </w:tc>
      </w:tr>
      <w:tr w:rsidR="00547D35" w14:paraId="65865DFB" w14:textId="77777777" w:rsidTr="00A940EA">
        <w:tc>
          <w:tcPr>
            <w:tcW w:w="9914" w:type="dxa"/>
          </w:tcPr>
          <w:p w14:paraId="0EB8E06D" w14:textId="77777777" w:rsidR="00547D35" w:rsidRDefault="00547D35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6541FC" w14:textId="77777777" w:rsidR="00497553" w:rsidRDefault="00497553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F061A3" w14:paraId="5A0C043E" w14:textId="77777777" w:rsidTr="00A940EA">
        <w:tc>
          <w:tcPr>
            <w:tcW w:w="9914" w:type="dxa"/>
          </w:tcPr>
          <w:p w14:paraId="28CCF627" w14:textId="2F6DBEF0" w:rsidR="00F061A3" w:rsidRPr="007609F2" w:rsidRDefault="00F061A3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061A3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Post Lab Subjective/Objective type Questions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: </w:t>
            </w:r>
          </w:p>
        </w:tc>
      </w:tr>
      <w:tr w:rsidR="00F061A3" w14:paraId="1F3A1967" w14:textId="77777777" w:rsidTr="00A940EA">
        <w:tc>
          <w:tcPr>
            <w:tcW w:w="9914" w:type="dxa"/>
          </w:tcPr>
          <w:p w14:paraId="328A1545" w14:textId="77777777" w:rsidR="00090E03" w:rsidRPr="00090E03" w:rsidRDefault="00090E03" w:rsidP="00090E03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What is a RESTful API? Explain the role of resources and endpoints with an example.</w:t>
            </w:r>
          </w:p>
          <w:p w14:paraId="765ECF0E" w14:textId="77777777" w:rsidR="00090E03" w:rsidRPr="00090E03" w:rsidRDefault="00090E03" w:rsidP="00090E03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Differentiate between GET, POST, PUT, PATCH, and DELETE HTTP methods.</w:t>
            </w:r>
          </w:p>
          <w:p w14:paraId="2E3A47DE" w14:textId="77777777" w:rsidR="00090E03" w:rsidRPr="00090E03" w:rsidRDefault="00090E03" w:rsidP="00090E03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What is the difference between route parameters (</w:t>
            </w:r>
            <w:proofErr w:type="spellStart"/>
            <w:proofErr w:type="gramStart"/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req.params</w:t>
            </w:r>
            <w:proofErr w:type="spellEnd"/>
            <w:proofErr w:type="gramEnd"/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), query parameters (</w:t>
            </w:r>
            <w:proofErr w:type="spellStart"/>
            <w:proofErr w:type="gramStart"/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req.query</w:t>
            </w:r>
            <w:proofErr w:type="spellEnd"/>
            <w:proofErr w:type="gramEnd"/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), and request body data (</w:t>
            </w:r>
            <w:proofErr w:type="spellStart"/>
            <w:proofErr w:type="gramStart"/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req.body</w:t>
            </w:r>
            <w:proofErr w:type="spellEnd"/>
            <w:proofErr w:type="gramEnd"/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) in Express?</w:t>
            </w:r>
          </w:p>
          <w:p w14:paraId="0CE3EC30" w14:textId="77777777" w:rsidR="00090E03" w:rsidRPr="00090E03" w:rsidRDefault="00090E03" w:rsidP="00090E03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Why should an API return appropriate HTTP status codes? Explain 200, 201, 400, 404, and 500.</w:t>
            </w:r>
          </w:p>
          <w:p w14:paraId="1EE8AD6E" w14:textId="77777777" w:rsidR="00090E03" w:rsidRPr="00090E03" w:rsidRDefault="00090E03" w:rsidP="00090E03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What is the purpose of </w:t>
            </w:r>
            <w:proofErr w:type="spellStart"/>
            <w:proofErr w:type="gramStart"/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express.json</w:t>
            </w:r>
            <w:proofErr w:type="spellEnd"/>
            <w:proofErr w:type="gramEnd"/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() middleware?</w:t>
            </w:r>
          </w:p>
          <w:p w14:paraId="5F520D15" w14:textId="77777777" w:rsidR="00090E03" w:rsidRPr="00090E03" w:rsidRDefault="00090E03" w:rsidP="00090E03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Why is a database model/schema useful when building an API with MongoDB and Mongoose?</w:t>
            </w:r>
          </w:p>
          <w:p w14:paraId="69CCBA57" w14:textId="77777777" w:rsidR="00090E03" w:rsidRPr="00090E03" w:rsidRDefault="00090E03" w:rsidP="00090E03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How should an API handle invalid input and database errors without exposing sensitive implementation details?</w:t>
            </w:r>
          </w:p>
          <w:p w14:paraId="6E158208" w14:textId="77777777" w:rsidR="00090E03" w:rsidRPr="00090E03" w:rsidRDefault="00090E03" w:rsidP="00090E03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090E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What is the difference between storing records in an in-memory array and storing them in a database?</w:t>
            </w:r>
          </w:p>
          <w:p w14:paraId="48C3EBCE" w14:textId="548C7D06" w:rsidR="00F061A3" w:rsidRPr="00A40B97" w:rsidRDefault="00F061A3" w:rsidP="00932957">
            <w:pPr>
              <w:pStyle w:val="Default"/>
              <w:spacing w:after="59"/>
              <w:rPr>
                <w:rFonts w:ascii="Times New Roman" w:hAnsi="Times New Roman" w:cs="Times New Roman"/>
              </w:rPr>
            </w:pPr>
          </w:p>
        </w:tc>
      </w:tr>
    </w:tbl>
    <w:p w14:paraId="5273D014" w14:textId="77777777" w:rsidR="00AA1F5A" w:rsidRDefault="00AA1F5A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4A88B4A" w14:textId="77777777" w:rsidR="00A56115" w:rsidRDefault="00A56115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AA1F5A" w14:paraId="34CDE469" w14:textId="77777777" w:rsidTr="00A940EA">
        <w:tc>
          <w:tcPr>
            <w:tcW w:w="9914" w:type="dxa"/>
          </w:tcPr>
          <w:p w14:paraId="7A33EB11" w14:textId="75FACF42" w:rsidR="00AA1F5A" w:rsidRPr="007609F2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AA1F5A" w14:paraId="74DD4D6A" w14:textId="77777777" w:rsidTr="00A940EA">
        <w:tc>
          <w:tcPr>
            <w:tcW w:w="9914" w:type="dxa"/>
          </w:tcPr>
          <w:p w14:paraId="319D961D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3003754E" w14:textId="77777777" w:rsidR="003C1030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451940F2" w14:textId="05949421" w:rsidR="003C1030" w:rsidRPr="00AA1F5A" w:rsidRDefault="003C1030" w:rsidP="00AA1F5A">
            <w:pPr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</w:tbl>
    <w:p w14:paraId="74A3FB6D" w14:textId="77777777" w:rsidR="003F09DD" w:rsidRDefault="003F09DD" w:rsidP="003F09DD">
      <w:pPr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</w:rPr>
      </w:pPr>
    </w:p>
    <w:tbl>
      <w:tblPr>
        <w:tblStyle w:val="TableGrid"/>
        <w:tblW w:w="0" w:type="auto"/>
        <w:tblInd w:w="5070" w:type="dxa"/>
        <w:tblLook w:val="04A0" w:firstRow="1" w:lastRow="0" w:firstColumn="1" w:lastColumn="0" w:noHBand="0" w:noVBand="1"/>
      </w:tblPr>
      <w:tblGrid>
        <w:gridCol w:w="4758"/>
      </w:tblGrid>
      <w:tr w:rsidR="00AA1F5A" w14:paraId="38D4CC51" w14:textId="77777777" w:rsidTr="00A940EA">
        <w:tc>
          <w:tcPr>
            <w:tcW w:w="4758" w:type="dxa"/>
          </w:tcPr>
          <w:p w14:paraId="02894BA1" w14:textId="77777777" w:rsid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BE4985D" w14:textId="77777777" w:rsid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7D54C9F6" w14:textId="4BB60DE9" w:rsidR="00AA1F5A" w:rsidRP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Signature of faculty </w:t>
            </w:r>
            <w:proofErr w:type="gramStart"/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in-charge</w:t>
            </w:r>
            <w:proofErr w:type="gramEnd"/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 with Date:</w:t>
            </w:r>
          </w:p>
        </w:tc>
      </w:tr>
    </w:tbl>
    <w:p w14:paraId="1E29DD5B" w14:textId="77777777" w:rsidR="00486834" w:rsidRPr="00486834" w:rsidRDefault="00486834" w:rsidP="003F09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16"/>
          <w:szCs w:val="16"/>
        </w:rPr>
      </w:pPr>
    </w:p>
    <w:sectPr w:rsidR="00486834" w:rsidRPr="00486834" w:rsidSect="00D851F1">
      <w:headerReference w:type="default" r:id="rId7"/>
      <w:footerReference w:type="default" r:id="rId8"/>
      <w:pgSz w:w="12240" w:h="15840"/>
      <w:pgMar w:top="1530" w:right="90" w:bottom="1440" w:left="1440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DA3FE" w14:textId="77777777" w:rsidR="001303AD" w:rsidRDefault="001303AD" w:rsidP="001F0663">
      <w:pPr>
        <w:spacing w:after="0" w:line="240" w:lineRule="auto"/>
      </w:pPr>
      <w:r>
        <w:separator/>
      </w:r>
    </w:p>
  </w:endnote>
  <w:endnote w:type="continuationSeparator" w:id="0">
    <w:p w14:paraId="0278C072" w14:textId="77777777" w:rsidR="001303AD" w:rsidRDefault="001303AD" w:rsidP="001F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C320" w14:textId="77777777" w:rsidR="00564D83" w:rsidRDefault="00564D83"/>
  <w:tbl>
    <w:tblPr>
      <w:tblStyle w:val="TableGrid"/>
      <w:tblW w:w="0" w:type="auto"/>
      <w:tblInd w:w="-7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4"/>
      <w:gridCol w:w="3969"/>
      <w:gridCol w:w="3403"/>
    </w:tblGrid>
    <w:tr w:rsidR="00564D83" w:rsidRPr="007570AC" w14:paraId="7EC0880B" w14:textId="77777777" w:rsidTr="00A25C5E">
      <w:tc>
        <w:tcPr>
          <w:tcW w:w="3544" w:type="dxa"/>
        </w:tcPr>
        <w:p w14:paraId="557B72DF" w14:textId="080B46D1" w:rsidR="00564D83" w:rsidRPr="007570AC" w:rsidRDefault="00564D83" w:rsidP="003C1030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9158E0">
            <w:rPr>
              <w:rFonts w:ascii="Times New Roman" w:hAnsi="Times New Roman" w:cs="Times New Roman"/>
              <w:sz w:val="20"/>
              <w:szCs w:val="20"/>
            </w:rPr>
            <w:t>Web Programming Laboratory</w:t>
          </w:r>
        </w:p>
      </w:tc>
      <w:tc>
        <w:tcPr>
          <w:tcW w:w="3969" w:type="dxa"/>
        </w:tcPr>
        <w:p w14:paraId="7BF2C374" w14:textId="1D0F8F05" w:rsidR="00564D83" w:rsidRPr="007570AC" w:rsidRDefault="00564D83" w:rsidP="00002645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Semester: V</w:t>
          </w:r>
        </w:p>
      </w:tc>
      <w:tc>
        <w:tcPr>
          <w:tcW w:w="3403" w:type="dxa"/>
        </w:tcPr>
        <w:p w14:paraId="2B412F4E" w14:textId="08E2FA4C" w:rsidR="00564D83" w:rsidRPr="007570AC" w:rsidRDefault="00564D83" w:rsidP="00CB23BD">
          <w:pPr>
            <w:pStyle w:val="Footer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Academic Year: 2026-27</w:t>
          </w:r>
        </w:p>
      </w:tc>
    </w:tr>
    <w:tr w:rsidR="00564D83" w:rsidRPr="007570AC" w14:paraId="41C47D61" w14:textId="77777777" w:rsidTr="00A25C5E">
      <w:tc>
        <w:tcPr>
          <w:tcW w:w="3544" w:type="dxa"/>
        </w:tcPr>
        <w:p w14:paraId="3B2FFD7D" w14:textId="13CA15AC" w:rsidR="00564D83" w:rsidRPr="007570AC" w:rsidRDefault="00564D83" w:rsidP="002A50A1">
          <w:pPr>
            <w:pStyle w:val="Foo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</w:tcPr>
        <w:p w14:paraId="3B1C890A" w14:textId="77777777" w:rsidR="00564D83" w:rsidRPr="007570AC" w:rsidRDefault="00564D83" w:rsidP="002A50A1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403" w:type="dxa"/>
        </w:tcPr>
        <w:p w14:paraId="50C21C4C" w14:textId="5183333A" w:rsidR="00564D83" w:rsidRPr="007570AC" w:rsidRDefault="00564D83" w:rsidP="003C1030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Roll No:</w:t>
          </w:r>
        </w:p>
      </w:tc>
    </w:tr>
  </w:tbl>
  <w:p w14:paraId="2A0AD00D" w14:textId="601736F4" w:rsidR="00564D83" w:rsidRDefault="00564D83" w:rsidP="00B45203">
    <w:pPr>
      <w:pStyle w:val="Footer"/>
      <w:ind w:left="-1440"/>
      <w:jc w:val="center"/>
    </w:pPr>
  </w:p>
  <w:p w14:paraId="7BDC4614" w14:textId="75A41F2E" w:rsidR="00564D83" w:rsidRDefault="00564D83" w:rsidP="00D851F1">
    <w:pPr>
      <w:pStyle w:val="Footer"/>
      <w:ind w:left="-14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1C502" w14:textId="77777777" w:rsidR="001303AD" w:rsidRDefault="001303AD" w:rsidP="001F0663">
      <w:pPr>
        <w:spacing w:after="0" w:line="240" w:lineRule="auto"/>
      </w:pPr>
      <w:r>
        <w:separator/>
      </w:r>
    </w:p>
  </w:footnote>
  <w:footnote w:type="continuationSeparator" w:id="0">
    <w:p w14:paraId="092AF316" w14:textId="77777777" w:rsidR="001303AD" w:rsidRDefault="001303AD" w:rsidP="001F0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CA2E" w14:textId="77777777" w:rsidR="00564D83" w:rsidRDefault="00564D83">
    <w:pPr>
      <w:pStyle w:val="Header"/>
    </w:pPr>
  </w:p>
  <w:tbl>
    <w:tblPr>
      <w:tblStyle w:val="TableGrid"/>
      <w:tblW w:w="11925" w:type="dxa"/>
      <w:tblInd w:w="-139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572"/>
      <w:gridCol w:w="6154"/>
      <w:gridCol w:w="2199"/>
    </w:tblGrid>
    <w:tr w:rsidR="00564D83" w14:paraId="74AD5CF6" w14:textId="77777777" w:rsidTr="00A25C5E">
      <w:trPr>
        <w:trHeight w:val="907"/>
      </w:trPr>
      <w:tc>
        <w:tcPr>
          <w:tcW w:w="3572" w:type="dxa"/>
          <w:hideMark/>
        </w:tcPr>
        <w:p w14:paraId="09A2347E" w14:textId="47F9F3E0" w:rsidR="00564D83" w:rsidRDefault="000B6482" w:rsidP="00A25C5E">
          <w:pPr>
            <w:pStyle w:val="Header"/>
            <w:ind w:firstLine="258"/>
          </w:pPr>
          <w:bookmarkStart w:id="0" w:name="_Hlk45647752"/>
          <w:r w:rsidRPr="00365644">
            <w:rPr>
              <w:noProof/>
              <w:color w:val="000000"/>
              <w:lang w:val="en-IN" w:eastAsia="en-IN"/>
            </w:rPr>
            <w:drawing>
              <wp:inline distT="0" distB="0" distL="0" distR="0" wp14:anchorId="5B0DB12A" wp14:editId="37527B77">
                <wp:extent cx="2131060" cy="676910"/>
                <wp:effectExtent l="0" t="0" r="2540" b="889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D7986D-061A-F5CB-481D-91C73FB5DBC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2D7986D-061A-F5CB-481D-91C73FB5DBC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  <w:hideMark/>
        </w:tcPr>
        <w:p w14:paraId="08A84A56" w14:textId="77777777" w:rsidR="000B6482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3B3880D0" w14:textId="77777777" w:rsidR="000B6482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527B1D3B" w14:textId="2268F112" w:rsidR="00564D83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Electronics and Computer Engineering</w:t>
          </w:r>
        </w:p>
      </w:tc>
      <w:tc>
        <w:tcPr>
          <w:tcW w:w="2199" w:type="dxa"/>
          <w:hideMark/>
        </w:tcPr>
        <w:p w14:paraId="581D3CAB" w14:textId="11F076F6" w:rsidR="00564D83" w:rsidRDefault="00564D83" w:rsidP="00A25C5E">
          <w:pPr>
            <w:pStyle w:val="Header"/>
            <w:tabs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  <w:lang w:val="en-IN" w:eastAsia="en-IN"/>
            </w:rPr>
            <w:drawing>
              <wp:inline distT="0" distB="0" distL="0" distR="0" wp14:anchorId="4D4C77F1" wp14:editId="5AE8040E">
                <wp:extent cx="982980" cy="609600"/>
                <wp:effectExtent l="0" t="0" r="7620" b="0"/>
                <wp:docPr id="4" name="Picture 4" descr="A close up of a sign&#10;&#10;Description automatically generated"/>
                <wp:cNvGraphicFramePr>
                  <a:graphicFrameLocks xmlns:a="http://schemas.openxmlformats.org/drawingml/2006/main" noGrp="1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ntent Placeholder 6" descr="A close up of a sign&#10;&#10;Description automatically generated"/>
                        <pic:cNvPicPr>
                          <a:picLocks noGrp="1"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bookmarkEnd w:id="0"/>
    </w:tr>
  </w:tbl>
  <w:p w14:paraId="6A258FB8" w14:textId="77777777" w:rsidR="00564D83" w:rsidRDefault="00564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E842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1B0B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Arial" w:hAnsi="Arial" w:cs="Arial"/>
        <w:b/>
        <w:bCs/>
        <w:sz w:val="24"/>
        <w:szCs w:val="24"/>
      </w:rPr>
    </w:lvl>
  </w:abstractNum>
  <w:abstractNum w:abstractNumId="6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9C1377"/>
    <w:multiLevelType w:val="hybridMultilevel"/>
    <w:tmpl w:val="8F24D8CA"/>
    <w:lvl w:ilvl="0" w:tplc="DDEC2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8AA1926"/>
    <w:multiLevelType w:val="multilevel"/>
    <w:tmpl w:val="D56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F0B0B"/>
    <w:multiLevelType w:val="hybridMultilevel"/>
    <w:tmpl w:val="913C54DE"/>
    <w:lvl w:ilvl="0" w:tplc="55D8B2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B630BB6"/>
    <w:multiLevelType w:val="multilevel"/>
    <w:tmpl w:val="CD5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Heading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5256E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DE5225"/>
    <w:multiLevelType w:val="multilevel"/>
    <w:tmpl w:val="2BDE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21A1D"/>
    <w:multiLevelType w:val="hybridMultilevel"/>
    <w:tmpl w:val="1F36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67766F"/>
    <w:multiLevelType w:val="hybridMultilevel"/>
    <w:tmpl w:val="325C485A"/>
    <w:lvl w:ilvl="0" w:tplc="AE823928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A25477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B479B6"/>
    <w:multiLevelType w:val="hybridMultilevel"/>
    <w:tmpl w:val="0D5AA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9275C"/>
    <w:multiLevelType w:val="multilevel"/>
    <w:tmpl w:val="3814B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19D3645E"/>
    <w:multiLevelType w:val="hybridMultilevel"/>
    <w:tmpl w:val="65864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0A2D15"/>
    <w:multiLevelType w:val="hybridMultilevel"/>
    <w:tmpl w:val="9AB47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583A00"/>
    <w:multiLevelType w:val="hybridMultilevel"/>
    <w:tmpl w:val="5D504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3066E0"/>
    <w:multiLevelType w:val="hybridMultilevel"/>
    <w:tmpl w:val="8F24D8CA"/>
    <w:lvl w:ilvl="0" w:tplc="DDEC2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5C90F87"/>
    <w:multiLevelType w:val="hybridMultilevel"/>
    <w:tmpl w:val="8006EF00"/>
    <w:lvl w:ilvl="0" w:tplc="DE8C22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441D77"/>
    <w:multiLevelType w:val="multilevel"/>
    <w:tmpl w:val="2FC872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D5DA7"/>
    <w:multiLevelType w:val="hybridMultilevel"/>
    <w:tmpl w:val="B2667EF6"/>
    <w:lvl w:ilvl="0" w:tplc="3054709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2047F7"/>
    <w:multiLevelType w:val="hybridMultilevel"/>
    <w:tmpl w:val="3FD8C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8870AE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53453E"/>
    <w:multiLevelType w:val="multilevel"/>
    <w:tmpl w:val="593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02AD5"/>
    <w:multiLevelType w:val="multilevel"/>
    <w:tmpl w:val="B1E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46D98"/>
    <w:multiLevelType w:val="hybridMultilevel"/>
    <w:tmpl w:val="547EC7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587CEE"/>
    <w:multiLevelType w:val="hybridMultilevel"/>
    <w:tmpl w:val="547EC7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718CB"/>
    <w:multiLevelType w:val="hybridMultilevel"/>
    <w:tmpl w:val="F3BAF030"/>
    <w:lvl w:ilvl="0" w:tplc="0409000F">
      <w:start w:val="1"/>
      <w:numFmt w:val="decimal"/>
      <w:lvlText w:val="%1."/>
      <w:lvlJc w:val="left"/>
      <w:pPr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3" w15:restartNumberingAfterBreak="0">
    <w:nsid w:val="7ADF0630"/>
    <w:multiLevelType w:val="hybridMultilevel"/>
    <w:tmpl w:val="AB3465B2"/>
    <w:lvl w:ilvl="0" w:tplc="583EC90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38566F"/>
    <w:multiLevelType w:val="multilevel"/>
    <w:tmpl w:val="671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21708"/>
    <w:multiLevelType w:val="hybridMultilevel"/>
    <w:tmpl w:val="EFC624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07EE1"/>
    <w:multiLevelType w:val="hybridMultilevel"/>
    <w:tmpl w:val="A6E89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71277">
    <w:abstractNumId w:val="11"/>
  </w:num>
  <w:num w:numId="2" w16cid:durableId="1541362499">
    <w:abstractNumId w:val="36"/>
  </w:num>
  <w:num w:numId="3" w16cid:durableId="1040131381">
    <w:abstractNumId w:val="32"/>
  </w:num>
  <w:num w:numId="4" w16cid:durableId="182059632">
    <w:abstractNumId w:val="14"/>
  </w:num>
  <w:num w:numId="5" w16cid:durableId="507015546">
    <w:abstractNumId w:val="17"/>
  </w:num>
  <w:num w:numId="6" w16cid:durableId="158926100">
    <w:abstractNumId w:val="3"/>
    <w:lvlOverride w:ilvl="0">
      <w:startOverride w:val="1"/>
    </w:lvlOverride>
  </w:num>
  <w:num w:numId="7" w16cid:durableId="26609875">
    <w:abstractNumId w:val="4"/>
  </w:num>
  <w:num w:numId="8" w16cid:durableId="643584971">
    <w:abstractNumId w:val="6"/>
  </w:num>
  <w:num w:numId="9" w16cid:durableId="768625169">
    <w:abstractNumId w:val="7"/>
  </w:num>
  <w:num w:numId="10" w16cid:durableId="551505665">
    <w:abstractNumId w:val="19"/>
  </w:num>
  <w:num w:numId="11" w16cid:durableId="2034066447">
    <w:abstractNumId w:val="16"/>
  </w:num>
  <w:num w:numId="12" w16cid:durableId="649557558">
    <w:abstractNumId w:val="12"/>
  </w:num>
  <w:num w:numId="13" w16cid:durableId="1301768737">
    <w:abstractNumId w:val="27"/>
  </w:num>
  <w:num w:numId="14" w16cid:durableId="1947494559">
    <w:abstractNumId w:val="5"/>
  </w:num>
  <w:num w:numId="15" w16cid:durableId="1830054814">
    <w:abstractNumId w:val="20"/>
  </w:num>
  <w:num w:numId="16" w16cid:durableId="1860772945">
    <w:abstractNumId w:val="31"/>
  </w:num>
  <w:num w:numId="17" w16cid:durableId="1033654570">
    <w:abstractNumId w:val="33"/>
  </w:num>
  <w:num w:numId="18" w16cid:durableId="352415801">
    <w:abstractNumId w:val="10"/>
  </w:num>
  <w:num w:numId="19" w16cid:durableId="1692223162">
    <w:abstractNumId w:val="22"/>
  </w:num>
  <w:num w:numId="20" w16cid:durableId="1480343812">
    <w:abstractNumId w:val="8"/>
  </w:num>
  <w:num w:numId="21" w16cid:durableId="54551136">
    <w:abstractNumId w:val="30"/>
  </w:num>
  <w:num w:numId="22" w16cid:durableId="1729331092">
    <w:abstractNumId w:val="35"/>
  </w:num>
  <w:num w:numId="23" w16cid:durableId="28461468">
    <w:abstractNumId w:val="2"/>
  </w:num>
  <w:num w:numId="24" w16cid:durableId="565339199">
    <w:abstractNumId w:val="23"/>
  </w:num>
  <w:num w:numId="25" w16cid:durableId="114886115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317879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71748021">
    <w:abstractNumId w:val="21"/>
  </w:num>
  <w:num w:numId="28" w16cid:durableId="120652607">
    <w:abstractNumId w:val="18"/>
  </w:num>
  <w:num w:numId="29" w16cid:durableId="1300957424">
    <w:abstractNumId w:val="24"/>
  </w:num>
  <w:num w:numId="30" w16cid:durableId="1008487717">
    <w:abstractNumId w:val="26"/>
  </w:num>
  <w:num w:numId="31" w16cid:durableId="179203541">
    <w:abstractNumId w:val="15"/>
  </w:num>
  <w:num w:numId="32" w16cid:durableId="1913660421">
    <w:abstractNumId w:val="29"/>
  </w:num>
  <w:num w:numId="33" w16cid:durableId="1076128026">
    <w:abstractNumId w:val="34"/>
  </w:num>
  <w:num w:numId="34" w16cid:durableId="969214182">
    <w:abstractNumId w:val="28"/>
  </w:num>
  <w:num w:numId="35" w16cid:durableId="723062738">
    <w:abstractNumId w:val="9"/>
  </w:num>
  <w:num w:numId="36" w16cid:durableId="610666633">
    <w:abstractNumId w:val="13"/>
  </w:num>
  <w:num w:numId="37" w16cid:durableId="646202689">
    <w:abstractNumId w:val="0"/>
  </w:num>
  <w:num w:numId="38" w16cid:durableId="1953393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B3"/>
    <w:rsid w:val="00002645"/>
    <w:rsid w:val="00003AFD"/>
    <w:rsid w:val="0001388A"/>
    <w:rsid w:val="00032372"/>
    <w:rsid w:val="00042944"/>
    <w:rsid w:val="00060026"/>
    <w:rsid w:val="00061C67"/>
    <w:rsid w:val="000636AF"/>
    <w:rsid w:val="00082E39"/>
    <w:rsid w:val="00090E03"/>
    <w:rsid w:val="000B0D21"/>
    <w:rsid w:val="000B1195"/>
    <w:rsid w:val="000B5C9D"/>
    <w:rsid w:val="000B6482"/>
    <w:rsid w:val="000D100D"/>
    <w:rsid w:val="000D4A0C"/>
    <w:rsid w:val="00112D7A"/>
    <w:rsid w:val="00114FC0"/>
    <w:rsid w:val="0012184D"/>
    <w:rsid w:val="001303AD"/>
    <w:rsid w:val="00141B44"/>
    <w:rsid w:val="00144316"/>
    <w:rsid w:val="0016775F"/>
    <w:rsid w:val="0018254A"/>
    <w:rsid w:val="001A5169"/>
    <w:rsid w:val="001B31CC"/>
    <w:rsid w:val="001C14C7"/>
    <w:rsid w:val="001D6337"/>
    <w:rsid w:val="001E1C6B"/>
    <w:rsid w:val="001F0663"/>
    <w:rsid w:val="001F136A"/>
    <w:rsid w:val="002040B3"/>
    <w:rsid w:val="002121AB"/>
    <w:rsid w:val="00253072"/>
    <w:rsid w:val="00266C8D"/>
    <w:rsid w:val="002915D6"/>
    <w:rsid w:val="002957F8"/>
    <w:rsid w:val="002A50A1"/>
    <w:rsid w:val="002B19E0"/>
    <w:rsid w:val="002B4375"/>
    <w:rsid w:val="002B5192"/>
    <w:rsid w:val="002C7540"/>
    <w:rsid w:val="00312C08"/>
    <w:rsid w:val="00321610"/>
    <w:rsid w:val="00323EE9"/>
    <w:rsid w:val="003374FC"/>
    <w:rsid w:val="0035612A"/>
    <w:rsid w:val="00364C90"/>
    <w:rsid w:val="003704FB"/>
    <w:rsid w:val="003866B8"/>
    <w:rsid w:val="003B204E"/>
    <w:rsid w:val="003B7A9A"/>
    <w:rsid w:val="003C1030"/>
    <w:rsid w:val="003D3C20"/>
    <w:rsid w:val="003D3F4A"/>
    <w:rsid w:val="003F09DD"/>
    <w:rsid w:val="00415574"/>
    <w:rsid w:val="0043617E"/>
    <w:rsid w:val="00444649"/>
    <w:rsid w:val="00456E86"/>
    <w:rsid w:val="00465C99"/>
    <w:rsid w:val="00486834"/>
    <w:rsid w:val="00492E93"/>
    <w:rsid w:val="00497553"/>
    <w:rsid w:val="004B7585"/>
    <w:rsid w:val="004C09F3"/>
    <w:rsid w:val="004E1CBD"/>
    <w:rsid w:val="00502246"/>
    <w:rsid w:val="00516D47"/>
    <w:rsid w:val="00543591"/>
    <w:rsid w:val="00547D35"/>
    <w:rsid w:val="00552299"/>
    <w:rsid w:val="00563AAC"/>
    <w:rsid w:val="00564D83"/>
    <w:rsid w:val="005D76A5"/>
    <w:rsid w:val="005F74CA"/>
    <w:rsid w:val="0060235B"/>
    <w:rsid w:val="0060419B"/>
    <w:rsid w:val="00637E85"/>
    <w:rsid w:val="00651621"/>
    <w:rsid w:val="00665C71"/>
    <w:rsid w:val="0066619A"/>
    <w:rsid w:val="00686E52"/>
    <w:rsid w:val="006A6870"/>
    <w:rsid w:val="006C7874"/>
    <w:rsid w:val="006D651E"/>
    <w:rsid w:val="006F62EA"/>
    <w:rsid w:val="00700A17"/>
    <w:rsid w:val="00734C04"/>
    <w:rsid w:val="007609F2"/>
    <w:rsid w:val="00761314"/>
    <w:rsid w:val="00796CC5"/>
    <w:rsid w:val="007D0B10"/>
    <w:rsid w:val="007D6702"/>
    <w:rsid w:val="007E4D72"/>
    <w:rsid w:val="00814442"/>
    <w:rsid w:val="00817323"/>
    <w:rsid w:val="0083020D"/>
    <w:rsid w:val="00861D21"/>
    <w:rsid w:val="00862904"/>
    <w:rsid w:val="008966C2"/>
    <w:rsid w:val="008B0362"/>
    <w:rsid w:val="008B20EA"/>
    <w:rsid w:val="008B5177"/>
    <w:rsid w:val="008C2AA7"/>
    <w:rsid w:val="008C358E"/>
    <w:rsid w:val="008E65AB"/>
    <w:rsid w:val="008E7DC4"/>
    <w:rsid w:val="00904614"/>
    <w:rsid w:val="00913965"/>
    <w:rsid w:val="009158E0"/>
    <w:rsid w:val="00932957"/>
    <w:rsid w:val="0096615C"/>
    <w:rsid w:val="009742D2"/>
    <w:rsid w:val="00975FF2"/>
    <w:rsid w:val="009C3AF5"/>
    <w:rsid w:val="009E23D4"/>
    <w:rsid w:val="00A00E0D"/>
    <w:rsid w:val="00A0777E"/>
    <w:rsid w:val="00A1678F"/>
    <w:rsid w:val="00A17749"/>
    <w:rsid w:val="00A25C5E"/>
    <w:rsid w:val="00A40B97"/>
    <w:rsid w:val="00A453F5"/>
    <w:rsid w:val="00A56115"/>
    <w:rsid w:val="00A6406E"/>
    <w:rsid w:val="00A71AFD"/>
    <w:rsid w:val="00A77F79"/>
    <w:rsid w:val="00A83FB3"/>
    <w:rsid w:val="00A940EA"/>
    <w:rsid w:val="00AA0DE5"/>
    <w:rsid w:val="00AA1F5A"/>
    <w:rsid w:val="00AB6205"/>
    <w:rsid w:val="00AC7ACD"/>
    <w:rsid w:val="00AD7207"/>
    <w:rsid w:val="00AF1D08"/>
    <w:rsid w:val="00B35153"/>
    <w:rsid w:val="00B357CE"/>
    <w:rsid w:val="00B358FB"/>
    <w:rsid w:val="00B45203"/>
    <w:rsid w:val="00B46F50"/>
    <w:rsid w:val="00B66BDD"/>
    <w:rsid w:val="00B72A51"/>
    <w:rsid w:val="00BA17A0"/>
    <w:rsid w:val="00BB1BDA"/>
    <w:rsid w:val="00BB2703"/>
    <w:rsid w:val="00BB7342"/>
    <w:rsid w:val="00BC61C7"/>
    <w:rsid w:val="00C056ED"/>
    <w:rsid w:val="00C50B40"/>
    <w:rsid w:val="00C56FF6"/>
    <w:rsid w:val="00C83CA6"/>
    <w:rsid w:val="00C94493"/>
    <w:rsid w:val="00CB23BD"/>
    <w:rsid w:val="00CE77BD"/>
    <w:rsid w:val="00CF031D"/>
    <w:rsid w:val="00D10A24"/>
    <w:rsid w:val="00D178D5"/>
    <w:rsid w:val="00D21CD3"/>
    <w:rsid w:val="00D647BA"/>
    <w:rsid w:val="00D67056"/>
    <w:rsid w:val="00D74EC3"/>
    <w:rsid w:val="00D851F1"/>
    <w:rsid w:val="00D95139"/>
    <w:rsid w:val="00D9521C"/>
    <w:rsid w:val="00D97E8A"/>
    <w:rsid w:val="00DB2AD6"/>
    <w:rsid w:val="00DC688B"/>
    <w:rsid w:val="00DF1F07"/>
    <w:rsid w:val="00DF2A1F"/>
    <w:rsid w:val="00DF4713"/>
    <w:rsid w:val="00E04E35"/>
    <w:rsid w:val="00E31B63"/>
    <w:rsid w:val="00E40D02"/>
    <w:rsid w:val="00E410D2"/>
    <w:rsid w:val="00E6611E"/>
    <w:rsid w:val="00E71D19"/>
    <w:rsid w:val="00EA7DD6"/>
    <w:rsid w:val="00EC0355"/>
    <w:rsid w:val="00EE59A2"/>
    <w:rsid w:val="00F0321D"/>
    <w:rsid w:val="00F061A3"/>
    <w:rsid w:val="00F07197"/>
    <w:rsid w:val="00F1491C"/>
    <w:rsid w:val="00F14B23"/>
    <w:rsid w:val="00F20D4F"/>
    <w:rsid w:val="00F267A8"/>
    <w:rsid w:val="00F512FD"/>
    <w:rsid w:val="00F61E83"/>
    <w:rsid w:val="00F650F7"/>
    <w:rsid w:val="00F76925"/>
    <w:rsid w:val="00F95E97"/>
    <w:rsid w:val="00FA399E"/>
    <w:rsid w:val="00FB2E3F"/>
    <w:rsid w:val="00FC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D927D"/>
  <w15:docId w15:val="{4B31A430-C6F1-41AD-B102-19D808739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1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C1030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ascii="Calibri" w:eastAsia="Times New Roman" w:hAnsi="Calibri" w:cs="Calibri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rFonts w:ascii="Calibri" w:eastAsia="Calibri" w:hAnsi="Calibri" w:cs="Calibri"/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paragraph" w:customStyle="1" w:styleId="Default">
    <w:name w:val="Default"/>
    <w:rsid w:val="003C1030"/>
    <w:pPr>
      <w:suppressAutoHyphens/>
      <w:autoSpaceDE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rsid w:val="003C1030"/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character" w:customStyle="1" w:styleId="tgc">
    <w:name w:val="_tgc"/>
    <w:rsid w:val="00AC7ACD"/>
  </w:style>
  <w:style w:type="character" w:styleId="Hyperlink">
    <w:name w:val="Hyperlink"/>
    <w:basedOn w:val="DefaultParagraphFont"/>
    <w:uiPriority w:val="99"/>
    <w:semiHidden/>
    <w:unhideWhenUsed/>
    <w:rsid w:val="00D95139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D95139"/>
  </w:style>
  <w:style w:type="character" w:customStyle="1" w:styleId="nowrap">
    <w:name w:val="nowrap"/>
    <w:basedOn w:val="DefaultParagraphFont"/>
    <w:rsid w:val="00D95139"/>
  </w:style>
  <w:style w:type="character" w:customStyle="1" w:styleId="Heading4Char">
    <w:name w:val="Heading 4 Char"/>
    <w:basedOn w:val="DefaultParagraphFont"/>
    <w:link w:val="Heading4"/>
    <w:uiPriority w:val="9"/>
    <w:semiHidden/>
    <w:rsid w:val="0006002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B51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Number">
    <w:name w:val="List Number"/>
    <w:basedOn w:val="Normal"/>
    <w:uiPriority w:val="99"/>
    <w:unhideWhenUsed/>
    <w:rsid w:val="002B5192"/>
    <w:pPr>
      <w:numPr>
        <w:numId w:val="37"/>
      </w:numPr>
      <w:tabs>
        <w:tab w:val="clear" w:pos="360"/>
      </w:tabs>
      <w:spacing w:after="60" w:line="240" w:lineRule="auto"/>
      <w:contextualSpacing/>
    </w:pPr>
    <w:rPr>
      <w:rFonts w:ascii="Times New Roman" w:eastAsiaTheme="minorEastAsia" w:hAnsi="Times New Roman"/>
      <w:sz w:val="21"/>
    </w:rPr>
  </w:style>
  <w:style w:type="paragraph" w:styleId="ListBullet">
    <w:name w:val="List Bullet"/>
    <w:basedOn w:val="Normal"/>
    <w:uiPriority w:val="99"/>
    <w:unhideWhenUsed/>
    <w:rsid w:val="002B5192"/>
    <w:pPr>
      <w:numPr>
        <w:numId w:val="38"/>
      </w:numPr>
      <w:tabs>
        <w:tab w:val="clear" w:pos="360"/>
      </w:tabs>
      <w:spacing w:after="60" w:line="240" w:lineRule="auto"/>
      <w:ind w:left="0" w:firstLine="0"/>
      <w:contextualSpacing/>
    </w:pPr>
    <w:rPr>
      <w:rFonts w:ascii="Times New Roman" w:eastAsiaTheme="minorEastAsia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968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Aditya Chaugala</cp:lastModifiedBy>
  <cp:revision>4</cp:revision>
  <cp:lastPrinted>2022-08-12T11:43:00Z</cp:lastPrinted>
  <dcterms:created xsi:type="dcterms:W3CDTF">2026-10-07T09:53:00Z</dcterms:created>
  <dcterms:modified xsi:type="dcterms:W3CDTF">2026-10-14T19:59:00Z</dcterms:modified>
</cp:coreProperties>
</file>