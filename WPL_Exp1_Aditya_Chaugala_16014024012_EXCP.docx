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825" w:type="dxa"/>
        <w:tblInd w:w="-3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5"/>
        <w:gridCol w:w="4359"/>
        <w:gridCol w:w="1731"/>
        <w:gridCol w:w="1410"/>
      </w:tblGrid>
      <w:tr w:rsidR="000B6482" w:rsidRPr="003C711F" w14:paraId="5B295477" w14:textId="77777777" w:rsidTr="0064763D">
        <w:tc>
          <w:tcPr>
            <w:tcW w:w="2325" w:type="dxa"/>
            <w:vAlign w:val="center"/>
          </w:tcPr>
          <w:p w14:paraId="2BF49783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Course Name:</w:t>
            </w:r>
          </w:p>
        </w:tc>
        <w:tc>
          <w:tcPr>
            <w:tcW w:w="4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16559A6" w14:textId="10CD93D8" w:rsidR="000B6482" w:rsidRPr="000B6482" w:rsidRDefault="000B6482" w:rsidP="0064763D">
            <w:pPr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>Web Programming Laboratory (216U01L501)</w:t>
            </w:r>
          </w:p>
        </w:tc>
        <w:tc>
          <w:tcPr>
            <w:tcW w:w="1731" w:type="dxa"/>
            <w:vAlign w:val="center"/>
          </w:tcPr>
          <w:p w14:paraId="082D2613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Semester:</w:t>
            </w:r>
          </w:p>
        </w:tc>
        <w:tc>
          <w:tcPr>
            <w:tcW w:w="1410" w:type="dxa"/>
            <w:vAlign w:val="center"/>
          </w:tcPr>
          <w:p w14:paraId="471A688A" w14:textId="4CB21196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V</w:t>
            </w:r>
          </w:p>
        </w:tc>
      </w:tr>
      <w:tr w:rsidR="000B6482" w:rsidRPr="003C711F" w14:paraId="258B88EA" w14:textId="77777777" w:rsidTr="0064763D">
        <w:tc>
          <w:tcPr>
            <w:tcW w:w="2325" w:type="dxa"/>
            <w:vAlign w:val="center"/>
          </w:tcPr>
          <w:p w14:paraId="5B9A4D5E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Date of Performance:</w:t>
            </w:r>
          </w:p>
        </w:tc>
        <w:tc>
          <w:tcPr>
            <w:tcW w:w="4359" w:type="dxa"/>
            <w:vAlign w:val="center"/>
          </w:tcPr>
          <w:p w14:paraId="4996FDD1" w14:textId="065B9BEA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</w:t>
            </w:r>
            <w:r w:rsidR="005469B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19</w:t>
            </w:r>
            <w:r w:rsidRPr="000B64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/ </w:t>
            </w:r>
            <w:r w:rsidR="005469B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07</w:t>
            </w:r>
            <w:r w:rsidRPr="000B648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 xml:space="preserve"> / </w:t>
            </w:r>
            <w:r w:rsidR="005469B8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26</w:t>
            </w:r>
          </w:p>
        </w:tc>
        <w:tc>
          <w:tcPr>
            <w:tcW w:w="1731" w:type="dxa"/>
            <w:vAlign w:val="center"/>
          </w:tcPr>
          <w:p w14:paraId="40941FA1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DIV/ Batch No:</w:t>
            </w:r>
          </w:p>
        </w:tc>
        <w:tc>
          <w:tcPr>
            <w:tcW w:w="1410" w:type="dxa"/>
            <w:vAlign w:val="center"/>
          </w:tcPr>
          <w:p w14:paraId="0D8E4220" w14:textId="592C33DA" w:rsidR="000B6482" w:rsidRPr="000B6482" w:rsidRDefault="005469B8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A1</w:t>
            </w:r>
          </w:p>
        </w:tc>
      </w:tr>
      <w:tr w:rsidR="000B6482" w:rsidRPr="003C711F" w14:paraId="225F4F56" w14:textId="77777777" w:rsidTr="0064763D">
        <w:tc>
          <w:tcPr>
            <w:tcW w:w="2325" w:type="dxa"/>
            <w:vAlign w:val="center"/>
          </w:tcPr>
          <w:p w14:paraId="751030D4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Student Name:</w:t>
            </w:r>
          </w:p>
        </w:tc>
        <w:tc>
          <w:tcPr>
            <w:tcW w:w="4359" w:type="dxa"/>
            <w:vAlign w:val="center"/>
          </w:tcPr>
          <w:p w14:paraId="092E1B39" w14:textId="2513E281" w:rsidR="000B6482" w:rsidRPr="000B6482" w:rsidRDefault="005469B8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Aditya Chaugala</w:t>
            </w:r>
          </w:p>
        </w:tc>
        <w:tc>
          <w:tcPr>
            <w:tcW w:w="1731" w:type="dxa"/>
            <w:vAlign w:val="center"/>
          </w:tcPr>
          <w:p w14:paraId="48D703E4" w14:textId="77777777" w:rsidR="000B6482" w:rsidRPr="000B6482" w:rsidRDefault="000B6482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</w:pPr>
            <w:r w:rsidRPr="000B6482">
              <w:rPr>
                <w:rFonts w:ascii="Times New Roman" w:eastAsia="Times New Roman" w:hAnsi="Times New Roman" w:cs="Times New Roman"/>
                <w:b/>
                <w:color w:val="BC202E"/>
                <w:sz w:val="20"/>
                <w:szCs w:val="20"/>
              </w:rPr>
              <w:t>Roll No:</w:t>
            </w:r>
          </w:p>
        </w:tc>
        <w:tc>
          <w:tcPr>
            <w:tcW w:w="1410" w:type="dxa"/>
            <w:vAlign w:val="center"/>
          </w:tcPr>
          <w:p w14:paraId="7BBD25C7" w14:textId="4D12917E" w:rsidR="000B6482" w:rsidRPr="000B6482" w:rsidRDefault="005469B8" w:rsidP="0064763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16014024012</w:t>
            </w:r>
          </w:p>
        </w:tc>
      </w:tr>
    </w:tbl>
    <w:p w14:paraId="36CA9472" w14:textId="77777777" w:rsidR="00A25C5E" w:rsidRDefault="00A25C5E" w:rsidP="000B6482">
      <w:pPr>
        <w:shd w:val="clear" w:color="auto" w:fill="FFFFFF"/>
        <w:spacing w:after="0" w:line="240" w:lineRule="auto"/>
        <w:rPr>
          <w:rFonts w:ascii="Times New Roman" w:hAnsi="Times New Roman" w:cs="Times New Roman"/>
          <w:b/>
          <w:color w:val="BC202E"/>
          <w:sz w:val="28"/>
          <w:szCs w:val="28"/>
        </w:rPr>
      </w:pPr>
    </w:p>
    <w:p w14:paraId="71E870E3" w14:textId="77777777" w:rsidR="000B6482" w:rsidRDefault="000B6482" w:rsidP="000B648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</w:pPr>
      <w:r w:rsidRPr="000B6482">
        <w:rPr>
          <w:rFonts w:ascii="Times New Roman" w:eastAsia="Times New Roman" w:hAnsi="Times New Roman" w:cs="Times New Roman"/>
          <w:b/>
          <w:color w:val="BC202E"/>
          <w:sz w:val="24"/>
          <w:szCs w:val="24"/>
        </w:rPr>
        <w:t>Experiment No: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3"/>
      </w:tblGrid>
      <w:tr w:rsidR="001A5169" w14:paraId="6423BFDA" w14:textId="77777777" w:rsidTr="001A5169">
        <w:trPr>
          <w:trHeight w:val="319"/>
        </w:trPr>
        <w:tc>
          <w:tcPr>
            <w:tcW w:w="9623" w:type="dxa"/>
          </w:tcPr>
          <w:p w14:paraId="10E2B418" w14:textId="57436ABD" w:rsidR="001A5169" w:rsidRPr="001A5169" w:rsidRDefault="001A5169" w:rsidP="001A5169">
            <w:pPr>
              <w:pStyle w:val="NoSpacing"/>
              <w:ind w:left="284"/>
              <w:rPr>
                <w:rFonts w:ascii="Times New Roman" w:hAnsi="Times New Roman" w:cstheme="minorBidi"/>
                <w:b/>
                <w:iCs/>
                <w:sz w:val="24"/>
                <w:szCs w:val="24"/>
                <w:lang w:eastAsia="en-US"/>
              </w:rPr>
            </w:pPr>
            <w:r w:rsidRPr="000B6482">
              <w:rPr>
                <w:rFonts w:ascii="Times New Roman" w:hAnsi="Times New Roman"/>
                <w:b/>
                <w:iCs/>
                <w:color w:val="BC202E"/>
                <w:sz w:val="24"/>
                <w:szCs w:val="24"/>
              </w:rPr>
              <w:t>Title:</w:t>
            </w:r>
            <w:r w:rsidRPr="000B6482">
              <w:rPr>
                <w:rFonts w:ascii="Times New Roman" w:hAnsi="Times New Roman"/>
                <w:b/>
                <w:iCs/>
                <w:sz w:val="24"/>
                <w:szCs w:val="24"/>
              </w:rPr>
              <w:t xml:space="preserve"> </w:t>
            </w:r>
            <w:r w:rsidRPr="000B6482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Design the static web pages with the help of HTML5</w:t>
            </w:r>
          </w:p>
        </w:tc>
      </w:tr>
    </w:tbl>
    <w:p w14:paraId="37B90DBF" w14:textId="77777777" w:rsidR="000B6482" w:rsidRPr="001A5169" w:rsidRDefault="000B6482" w:rsidP="001A5169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color w:val="BC202E"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7609F2" w:rsidRPr="001A5169" w14:paraId="6486D4BF" w14:textId="77777777" w:rsidTr="00141B44">
        <w:tc>
          <w:tcPr>
            <w:tcW w:w="9914" w:type="dxa"/>
          </w:tcPr>
          <w:p w14:paraId="517DDCA7" w14:textId="38196B02" w:rsidR="007609F2" w:rsidRPr="001A5169" w:rsidRDefault="007609F2" w:rsidP="001A5169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  <w:r w:rsidRPr="001D6337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7609F2" w14:paraId="49E698EB" w14:textId="77777777" w:rsidTr="00564D83">
        <w:trPr>
          <w:trHeight w:val="1596"/>
        </w:trPr>
        <w:tc>
          <w:tcPr>
            <w:tcW w:w="9914" w:type="dxa"/>
          </w:tcPr>
          <w:p w14:paraId="7F7491C9" w14:textId="77777777" w:rsidR="00B357CE" w:rsidRDefault="001F136A" w:rsidP="001F136A">
            <w:pPr>
              <w:pStyle w:val="Default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Design the static web pages with the help of HTML5</w:t>
            </w:r>
            <w:r w:rsidR="0018254A">
              <w:rPr>
                <w:rFonts w:ascii="Times New Roman" w:hAnsi="Times New Roman" w:cs="Times New Roman"/>
                <w:b/>
              </w:rPr>
              <w:t>.</w:t>
            </w:r>
          </w:p>
          <w:p w14:paraId="1633522B" w14:textId="320322AF" w:rsidR="0018254A" w:rsidRPr="0018254A" w:rsidRDefault="0018254A" w:rsidP="0018254A">
            <w:pPr>
              <w:pStyle w:val="Default"/>
              <w:rPr>
                <w:rFonts w:ascii="Times New Roman" w:hAnsi="Times New Roman"/>
              </w:rPr>
            </w:pPr>
            <w:r w:rsidRPr="0018254A">
              <w:rPr>
                <w:rFonts w:ascii="Times New Roman" w:hAnsi="Times New Roman"/>
              </w:rPr>
              <w:t>Example:</w:t>
            </w:r>
            <w:r w:rsidR="00F512FD">
              <w:rPr>
                <w:rFonts w:ascii="Times New Roman" w:hAnsi="Times New Roman"/>
              </w:rPr>
              <w:t xml:space="preserve"> Need to change the application</w:t>
            </w:r>
          </w:p>
          <w:p w14:paraId="49E3E715" w14:textId="77777777" w:rsidR="0018254A" w:rsidRPr="007E4D72" w:rsidRDefault="0018254A" w:rsidP="0018254A">
            <w:pPr>
              <w:pStyle w:val="Default"/>
              <w:rPr>
                <w:rFonts w:ascii="Times New Roman" w:hAnsi="Times New Roman"/>
                <w:highlight w:val="yellow"/>
              </w:rPr>
            </w:pPr>
            <w:r w:rsidRPr="007E4D72">
              <w:rPr>
                <w:rFonts w:ascii="Times New Roman" w:hAnsi="Times New Roman"/>
                <w:highlight w:val="yellow"/>
              </w:rPr>
              <w:t>A) Design the following static web pages required for your WPL Mini Project</w:t>
            </w:r>
          </w:p>
          <w:p w14:paraId="4724E898" w14:textId="77777777" w:rsidR="0018254A" w:rsidRPr="007E4D72" w:rsidRDefault="0018254A" w:rsidP="0018254A">
            <w:pPr>
              <w:pStyle w:val="Default"/>
              <w:rPr>
                <w:rFonts w:ascii="Times New Roman" w:hAnsi="Times New Roman"/>
                <w:highlight w:val="yellow"/>
              </w:rPr>
            </w:pPr>
            <w:r w:rsidRPr="007E4D72">
              <w:rPr>
                <w:rFonts w:ascii="Times New Roman" w:hAnsi="Times New Roman"/>
                <w:highlight w:val="yellow"/>
              </w:rPr>
              <w:t xml:space="preserve">For </w:t>
            </w:r>
            <w:proofErr w:type="gramStart"/>
            <w:r w:rsidRPr="007E4D72">
              <w:rPr>
                <w:rFonts w:ascii="Times New Roman" w:hAnsi="Times New Roman"/>
                <w:highlight w:val="yellow"/>
              </w:rPr>
              <w:t>Example</w:t>
            </w:r>
            <w:proofErr w:type="gramEnd"/>
            <w:r w:rsidRPr="007E4D72">
              <w:rPr>
                <w:rFonts w:ascii="Times New Roman" w:hAnsi="Times New Roman"/>
                <w:highlight w:val="yellow"/>
              </w:rPr>
              <w:t xml:space="preserve"> Online Book store website.</w:t>
            </w:r>
          </w:p>
          <w:p w14:paraId="6DFBF27F" w14:textId="77777777" w:rsidR="0018254A" w:rsidRPr="007E4D72" w:rsidRDefault="0018254A" w:rsidP="0018254A">
            <w:pPr>
              <w:pStyle w:val="Default"/>
              <w:rPr>
                <w:rFonts w:ascii="Times New Roman" w:hAnsi="Times New Roman"/>
                <w:highlight w:val="yellow"/>
              </w:rPr>
            </w:pPr>
            <w:r w:rsidRPr="007E4D72">
              <w:rPr>
                <w:rFonts w:ascii="Times New Roman" w:hAnsi="Times New Roman"/>
                <w:highlight w:val="yellow"/>
              </w:rPr>
              <w:t>1) HOME PAGE:</w:t>
            </w:r>
          </w:p>
          <w:p w14:paraId="7592E5D3" w14:textId="77777777" w:rsidR="0018254A" w:rsidRPr="007E4D72" w:rsidRDefault="0018254A" w:rsidP="0018254A">
            <w:pPr>
              <w:pStyle w:val="Default"/>
              <w:rPr>
                <w:rFonts w:ascii="Times New Roman" w:hAnsi="Times New Roman"/>
                <w:highlight w:val="yellow"/>
              </w:rPr>
            </w:pPr>
            <w:r w:rsidRPr="007E4D72">
              <w:rPr>
                <w:rFonts w:ascii="Times New Roman" w:hAnsi="Times New Roman"/>
                <w:highlight w:val="yellow"/>
              </w:rPr>
              <w:t>2) LOGIN PAGE:</w:t>
            </w:r>
          </w:p>
          <w:p w14:paraId="3518FA85" w14:textId="38FDA952" w:rsidR="0018254A" w:rsidRPr="007E4D72" w:rsidRDefault="0018254A" w:rsidP="0018254A">
            <w:pPr>
              <w:pStyle w:val="Default"/>
              <w:rPr>
                <w:rFonts w:ascii="Times New Roman" w:hAnsi="Times New Roman"/>
                <w:highlight w:val="yellow"/>
              </w:rPr>
            </w:pPr>
            <w:r w:rsidRPr="007E4D72">
              <w:rPr>
                <w:rFonts w:ascii="Times New Roman" w:hAnsi="Times New Roman"/>
                <w:highlight w:val="yellow"/>
              </w:rPr>
              <w:t xml:space="preserve">3) CATOLOGUE PAGE: The catalogue page should contain the details of all the Books available </w:t>
            </w:r>
            <w:proofErr w:type="gramStart"/>
            <w:r w:rsidRPr="007E4D72">
              <w:rPr>
                <w:rFonts w:ascii="Times New Roman" w:hAnsi="Times New Roman"/>
                <w:highlight w:val="yellow"/>
              </w:rPr>
              <w:t>in</w:t>
            </w:r>
            <w:proofErr w:type="gramEnd"/>
            <w:r w:rsidRPr="007E4D72">
              <w:rPr>
                <w:rFonts w:ascii="Times New Roman" w:hAnsi="Times New Roman"/>
                <w:highlight w:val="yellow"/>
              </w:rPr>
              <w:t xml:space="preserve"> the website in a table.</w:t>
            </w:r>
          </w:p>
          <w:p w14:paraId="1A4F7D50" w14:textId="77777777" w:rsidR="0018254A" w:rsidRPr="007E4D72" w:rsidRDefault="0018254A" w:rsidP="0018254A">
            <w:pPr>
              <w:pStyle w:val="Default"/>
              <w:rPr>
                <w:rFonts w:ascii="Times New Roman" w:hAnsi="Times New Roman"/>
                <w:highlight w:val="yellow"/>
              </w:rPr>
            </w:pPr>
            <w:r w:rsidRPr="007E4D72">
              <w:rPr>
                <w:rFonts w:ascii="Times New Roman" w:hAnsi="Times New Roman"/>
                <w:highlight w:val="yellow"/>
              </w:rPr>
              <w:t>4) REGISTRATION PAGE</w:t>
            </w:r>
          </w:p>
          <w:p w14:paraId="239C9AAD" w14:textId="768713FE" w:rsidR="0018254A" w:rsidRPr="00B46F50" w:rsidRDefault="0018254A" w:rsidP="0018254A">
            <w:pPr>
              <w:pStyle w:val="Default"/>
              <w:rPr>
                <w:rFonts w:ascii="Times New Roman" w:hAnsi="Times New Roman"/>
              </w:rPr>
            </w:pPr>
            <w:r w:rsidRPr="007E4D72">
              <w:rPr>
                <w:rFonts w:ascii="Times New Roman" w:hAnsi="Times New Roman"/>
                <w:highlight w:val="yellow"/>
              </w:rPr>
              <w:t>B) Create a table to show your class timetable.</w:t>
            </w:r>
          </w:p>
        </w:tc>
      </w:tr>
    </w:tbl>
    <w:p w14:paraId="4D5BDB18" w14:textId="77777777" w:rsidR="007609F2" w:rsidRDefault="007609F2" w:rsidP="001D6337">
      <w:pPr>
        <w:shd w:val="clear" w:color="auto" w:fill="FFFFFF"/>
        <w:spacing w:after="0" w:line="240" w:lineRule="auto"/>
        <w:ind w:left="-709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7609F2" w14:paraId="732849D6" w14:textId="77777777" w:rsidTr="00061C67">
        <w:tc>
          <w:tcPr>
            <w:tcW w:w="9914" w:type="dxa"/>
          </w:tcPr>
          <w:p w14:paraId="17D22028" w14:textId="3130D7B2" w:rsidR="007609F2" w:rsidRPr="007609F2" w:rsidRDefault="007609F2" w:rsidP="007609F2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1D6337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COs to be achieved:</w:t>
            </w:r>
            <w:r w:rsidRPr="001D6337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</w:tr>
      <w:tr w:rsidR="007609F2" w14:paraId="734D9625" w14:textId="77777777" w:rsidTr="00061C67">
        <w:tc>
          <w:tcPr>
            <w:tcW w:w="9914" w:type="dxa"/>
          </w:tcPr>
          <w:p w14:paraId="6A4BA6DF" w14:textId="64FF950B" w:rsidR="007609F2" w:rsidRPr="003C1030" w:rsidRDefault="003C1030" w:rsidP="00AB6205">
            <w:pPr>
              <w:pStyle w:val="Default"/>
              <w:jc w:val="both"/>
              <w:rPr>
                <w:rFonts w:ascii="Times New Roman" w:hAnsi="Times New Roman" w:cs="Times New Roman"/>
                <w:color w:val="auto"/>
                <w:lang w:val="en-IN" w:eastAsia="en-IN"/>
              </w:rPr>
            </w:pPr>
            <w:r w:rsidRPr="008B5177">
              <w:rPr>
                <w:rFonts w:ascii="Times New Roman" w:hAnsi="Times New Roman" w:cs="Times New Roman"/>
                <w:b/>
                <w:color w:val="auto"/>
              </w:rPr>
              <w:t>CO</w:t>
            </w:r>
            <w:r w:rsidR="00F512FD">
              <w:rPr>
                <w:rFonts w:ascii="Times New Roman" w:hAnsi="Times New Roman" w:cs="Times New Roman"/>
                <w:b/>
                <w:color w:val="auto"/>
              </w:rPr>
              <w:t>1</w:t>
            </w:r>
            <w:r w:rsidRPr="008B5177">
              <w:rPr>
                <w:rFonts w:ascii="Times New Roman" w:hAnsi="Times New Roman" w:cs="Times New Roman"/>
                <w:b/>
                <w:color w:val="auto"/>
              </w:rPr>
              <w:t xml:space="preserve"> </w:t>
            </w:r>
          </w:p>
        </w:tc>
      </w:tr>
    </w:tbl>
    <w:p w14:paraId="7FC5A701" w14:textId="689DECDD" w:rsidR="003C1030" w:rsidRDefault="003C1030" w:rsidP="007609F2">
      <w:pPr>
        <w:widowControl w:val="0"/>
        <w:suppressAutoHyphens/>
        <w:spacing w:after="0" w:line="264" w:lineRule="auto"/>
        <w:ind w:hanging="851"/>
        <w:jc w:val="both"/>
        <w:rPr>
          <w:rFonts w:ascii="Times New Roman" w:hAnsi="Times New Roman"/>
          <w:b/>
          <w:sz w:val="24"/>
          <w:szCs w:val="24"/>
        </w:rPr>
      </w:pPr>
    </w:p>
    <w:p w14:paraId="0576195D" w14:textId="47D25EEA" w:rsidR="005F74CA" w:rsidRDefault="005F74CA" w:rsidP="007609F2">
      <w:pPr>
        <w:widowControl w:val="0"/>
        <w:suppressAutoHyphens/>
        <w:spacing w:after="0" w:line="264" w:lineRule="auto"/>
        <w:ind w:hanging="851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004"/>
      </w:tblGrid>
      <w:tr w:rsidR="007609F2" w14:paraId="759C209C" w14:textId="77777777" w:rsidTr="00141B44">
        <w:tc>
          <w:tcPr>
            <w:tcW w:w="10004" w:type="dxa"/>
          </w:tcPr>
          <w:p w14:paraId="671D99A4" w14:textId="41B7A960" w:rsidR="007609F2" w:rsidRPr="007609F2" w:rsidRDefault="005F74CA" w:rsidP="00EE59A2">
            <w:pPr>
              <w:shd w:val="clear" w:color="auto" w:fill="FFFFFF"/>
              <w:ind w:left="-709" w:firstLine="709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 w:rsidR="0018254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Problem Statement</w:t>
            </w:r>
            <w:r w:rsidR="007609F2" w:rsidRPr="007609F2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7609F2" w14:paraId="1E4A35C7" w14:textId="77777777" w:rsidTr="00141B44">
        <w:tc>
          <w:tcPr>
            <w:tcW w:w="10004" w:type="dxa"/>
          </w:tcPr>
          <w:p w14:paraId="6C6D640D" w14:textId="77777777" w:rsidR="00F512FD" w:rsidRDefault="00F512FD" w:rsidP="00F512FD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Develop structured and semantic HTML5 documents</w:t>
            </w:r>
          </w:p>
          <w:p w14:paraId="3BA4473A" w14:textId="77777777" w:rsidR="00F512FD" w:rsidRDefault="00F512FD" w:rsidP="00F512FD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Create interactive and media-rich web pages</w:t>
            </w:r>
          </w:p>
          <w:p w14:paraId="022CC61B" w14:textId="77777777" w:rsidR="00F512FD" w:rsidRDefault="00F512FD" w:rsidP="00F512FD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Apply real-world problem context to web development</w:t>
            </w:r>
          </w:p>
          <w:p w14:paraId="259A5102" w14:textId="0AB8A08D" w:rsidR="003C1030" w:rsidRPr="00F512FD" w:rsidRDefault="00F512FD" w:rsidP="00F512FD">
            <w:pPr>
              <w:numPr>
                <w:ilvl w:val="0"/>
                <w:numId w:val="2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F512F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Build a basic but complete front-end web portal</w:t>
            </w:r>
          </w:p>
          <w:p w14:paraId="5204D41D" w14:textId="50E96A28" w:rsidR="00AC7ACD" w:rsidRPr="00F1491C" w:rsidRDefault="00AC7ACD" w:rsidP="00AC7ACD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2002985B" w14:textId="77777777" w:rsidR="00CF031D" w:rsidRDefault="00CF031D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004"/>
      </w:tblGrid>
      <w:tr w:rsidR="0018254A" w14:paraId="3265E7DC" w14:textId="77777777" w:rsidTr="00564D83">
        <w:tc>
          <w:tcPr>
            <w:tcW w:w="10004" w:type="dxa"/>
          </w:tcPr>
          <w:p w14:paraId="6224A1F4" w14:textId="164727C5" w:rsidR="0018254A" w:rsidRPr="007609F2" w:rsidRDefault="0018254A" w:rsidP="00564D83">
            <w:pPr>
              <w:shd w:val="clear" w:color="auto" w:fill="FFFFFF"/>
              <w:ind w:left="-709" w:firstLine="709"/>
              <w:rPr>
                <w:rFonts w:ascii="Arial" w:eastAsia="Times New Roman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HTML tags used</w:t>
            </w:r>
            <w:r w:rsidRPr="007609F2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18254A" w14:paraId="4C526673" w14:textId="77777777" w:rsidTr="00564D83">
        <w:tc>
          <w:tcPr>
            <w:tcW w:w="10004" w:type="dxa"/>
          </w:tcPr>
          <w:p w14:paraId="1985D706" w14:textId="77777777" w:rsidR="005469B8" w:rsidRPr="005469B8" w:rsidRDefault="005469B8" w:rsidP="005469B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1. Document Structure &amp; Metadata</w:t>
            </w:r>
          </w:p>
          <w:p w14:paraId="3E96AE83" w14:textId="77777777" w:rsidR="005469B8" w:rsidRPr="005469B8" w:rsidRDefault="005469B8" w:rsidP="005469B8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&lt;html&gt; – The root element that wraps all content on the web page.</w:t>
            </w:r>
          </w:p>
          <w:p w14:paraId="35B1AD4F" w14:textId="77777777" w:rsidR="005469B8" w:rsidRPr="005469B8" w:rsidRDefault="005469B8" w:rsidP="005469B8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&lt;head&gt; – Contains machine-readable information (metadata) about the document, like the title and stylesheet links.</w:t>
            </w:r>
          </w:p>
          <w:p w14:paraId="7C5281BE" w14:textId="77777777" w:rsidR="005469B8" w:rsidRPr="005469B8" w:rsidRDefault="005469B8" w:rsidP="005469B8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&lt;meta&gt; – Used for specifying the character encoding (UTF-8) and setting up the viewport for responsive designs.</w:t>
            </w:r>
          </w:p>
          <w:p w14:paraId="04485242" w14:textId="77777777" w:rsidR="005469B8" w:rsidRPr="005469B8" w:rsidRDefault="005469B8" w:rsidP="005469B8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&lt;title&gt; – Defines the document's title displayed in the browser's title bar or tab.</w:t>
            </w:r>
          </w:p>
          <w:p w14:paraId="658867BF" w14:textId="77777777" w:rsidR="005469B8" w:rsidRPr="005469B8" w:rsidRDefault="005469B8" w:rsidP="005469B8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&lt;link&gt; – Connects the external CSS file (styles.css) to the HTML document.</w:t>
            </w:r>
          </w:p>
          <w:p w14:paraId="3D00E5F3" w14:textId="77777777" w:rsidR="005469B8" w:rsidRPr="005469B8" w:rsidRDefault="005469B8" w:rsidP="005469B8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&lt;body&gt; – Encloses all the visible, </w:t>
            </w:r>
            <w:proofErr w:type="spellStart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renderable</w:t>
            </w:r>
            <w:proofErr w:type="spellEnd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content of the web page.</w:t>
            </w:r>
          </w:p>
          <w:p w14:paraId="668273C4" w14:textId="77777777" w:rsidR="005469B8" w:rsidRPr="005469B8" w:rsidRDefault="005469B8" w:rsidP="005469B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2. Layout &amp; Semantic Sections</w:t>
            </w:r>
          </w:p>
          <w:p w14:paraId="35A013E6" w14:textId="77777777" w:rsidR="005469B8" w:rsidRPr="005469B8" w:rsidRDefault="005469B8" w:rsidP="005469B8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lastRenderedPageBreak/>
              <w:t>&lt;header&gt; – Represents the introductory container at the top, used here for the website branding and navigation container.</w:t>
            </w:r>
          </w:p>
          <w:p w14:paraId="59283565" w14:textId="77777777" w:rsidR="005469B8" w:rsidRPr="005469B8" w:rsidRDefault="005469B8" w:rsidP="005469B8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&lt;nav&gt; – Marks out a block of navigation links (the menu bar).</w:t>
            </w:r>
          </w:p>
          <w:p w14:paraId="76955189" w14:textId="77777777" w:rsidR="005469B8" w:rsidRPr="005469B8" w:rsidRDefault="005469B8" w:rsidP="005469B8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&lt;main&gt; – Designates the dominant, core content area unique to each page.</w:t>
            </w:r>
          </w:p>
          <w:p w14:paraId="5965D98C" w14:textId="77777777" w:rsidR="005469B8" w:rsidRPr="005469B8" w:rsidRDefault="005469B8" w:rsidP="005469B8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&lt;section&gt; – Groups related content together (e.g., the Hero banner or Featured Book grids).</w:t>
            </w:r>
          </w:p>
          <w:p w14:paraId="3357B58A" w14:textId="77777777" w:rsidR="005469B8" w:rsidRPr="005469B8" w:rsidRDefault="005469B8" w:rsidP="005469B8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&lt;div&gt; – A generic block-level layout container used to style and structure elements like the forms and modern grids.</w:t>
            </w:r>
          </w:p>
          <w:p w14:paraId="46DC3544" w14:textId="77777777" w:rsidR="005469B8" w:rsidRPr="005469B8" w:rsidRDefault="005469B8" w:rsidP="005469B8">
            <w:pPr>
              <w:numPr>
                <w:ilvl w:val="0"/>
                <w:numId w:val="31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&lt;footer&gt; – Defines the footer area at the bottom of the pages for copyright info.</w:t>
            </w:r>
          </w:p>
          <w:p w14:paraId="08F44C25" w14:textId="77777777" w:rsidR="005469B8" w:rsidRPr="005469B8" w:rsidRDefault="005469B8" w:rsidP="005469B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3. Lists &amp; Navigation Links</w:t>
            </w:r>
          </w:p>
          <w:p w14:paraId="1F19E423" w14:textId="77777777" w:rsidR="005469B8" w:rsidRPr="005469B8" w:rsidRDefault="005469B8" w:rsidP="005469B8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&lt;ul&gt; – An unordered (bulleted) list used to structure the navbar links cleanly.</w:t>
            </w:r>
          </w:p>
          <w:p w14:paraId="3F51CB23" w14:textId="77777777" w:rsidR="005469B8" w:rsidRPr="005469B8" w:rsidRDefault="005469B8" w:rsidP="005469B8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&lt;li&gt; – Represents individual list items inside the navigation menu.</w:t>
            </w:r>
          </w:p>
          <w:p w14:paraId="3FEACEF0" w14:textId="77777777" w:rsidR="005469B8" w:rsidRPr="005469B8" w:rsidRDefault="005469B8" w:rsidP="005469B8">
            <w:pPr>
              <w:numPr>
                <w:ilvl w:val="0"/>
                <w:numId w:val="32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&lt;a&gt; – An anchor tag used to create hyperlinks connecting the Home, Login, Catalogue, and Registration pages.</w:t>
            </w:r>
          </w:p>
          <w:p w14:paraId="2E11A322" w14:textId="77777777" w:rsidR="005469B8" w:rsidRPr="005469B8" w:rsidRDefault="005469B8" w:rsidP="005469B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4. Text &amp; Content Formatting</w:t>
            </w:r>
          </w:p>
          <w:p w14:paraId="75AC0FF0" w14:textId="77777777" w:rsidR="005469B8" w:rsidRPr="005469B8" w:rsidRDefault="005469B8" w:rsidP="005469B8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&lt;h1&gt; &amp; &lt;h2&gt; – Heading elements used to establish text hierarchy (e.g., Page titles and section labels).</w:t>
            </w:r>
          </w:p>
          <w:p w14:paraId="64EC5A0E" w14:textId="77777777" w:rsidR="005469B8" w:rsidRPr="005469B8" w:rsidRDefault="005469B8" w:rsidP="005469B8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&lt;p&gt; – Standard paragraph element used for descriptions and text blocks.</w:t>
            </w:r>
          </w:p>
          <w:p w14:paraId="5A47AC44" w14:textId="77777777" w:rsidR="005469B8" w:rsidRPr="005469B8" w:rsidRDefault="005469B8" w:rsidP="005469B8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&lt;strong&gt; – Gives text strong importance, rendering it in a bold typeface (used for Book IDs and Days).</w:t>
            </w:r>
          </w:p>
          <w:p w14:paraId="0AA89D19" w14:textId="77777777" w:rsidR="005469B8" w:rsidRPr="005469B8" w:rsidRDefault="005469B8" w:rsidP="005469B8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&lt;span&gt; – An inline container used to target and style specific pieces of text, like the availability badges.</w:t>
            </w:r>
          </w:p>
          <w:p w14:paraId="019F8D3F" w14:textId="77777777" w:rsidR="005469B8" w:rsidRPr="005469B8" w:rsidRDefault="005469B8" w:rsidP="005469B8">
            <w:pPr>
              <w:numPr>
                <w:ilvl w:val="0"/>
                <w:numId w:val="33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</w:t>
            </w:r>
            <w:proofErr w:type="spellStart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br</w:t>
            </w:r>
            <w:proofErr w:type="spellEnd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&gt; – Produces a line break in text (used to stack the letters vertically in the Lunch Break slot).</w:t>
            </w:r>
          </w:p>
          <w:p w14:paraId="60FA5019" w14:textId="77777777" w:rsidR="005469B8" w:rsidRPr="005469B8" w:rsidRDefault="005469B8" w:rsidP="005469B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5. Forms &amp; Interactive Elements</w:t>
            </w:r>
          </w:p>
          <w:p w14:paraId="7DDFC158" w14:textId="77777777" w:rsidR="005469B8" w:rsidRPr="005469B8" w:rsidRDefault="005469B8" w:rsidP="005469B8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&lt;form&gt; – Wraps interactive controls to collect user inputs for logging in or registering.</w:t>
            </w:r>
          </w:p>
          <w:p w14:paraId="0C0958B7" w14:textId="77777777" w:rsidR="005469B8" w:rsidRPr="005469B8" w:rsidRDefault="005469B8" w:rsidP="005469B8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&lt;label&gt; – Provides a clean text caption for form inputs, improving web accessibility.</w:t>
            </w:r>
          </w:p>
          <w:p w14:paraId="5D9D0ED0" w14:textId="77777777" w:rsidR="005469B8" w:rsidRPr="005469B8" w:rsidRDefault="005469B8" w:rsidP="005469B8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&lt;input&gt; – Creates data entry fields. Used with various types: type="email", type="password", type="text", type="</w:t>
            </w:r>
            <w:proofErr w:type="spellStart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tel</w:t>
            </w:r>
            <w:proofErr w:type="spellEnd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", and type="checkbox".</w:t>
            </w:r>
          </w:p>
          <w:p w14:paraId="6D4E3373" w14:textId="77777777" w:rsidR="005469B8" w:rsidRPr="005469B8" w:rsidRDefault="005469B8" w:rsidP="005469B8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</w:t>
            </w:r>
            <w:proofErr w:type="spellStart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textarea</w:t>
            </w:r>
            <w:proofErr w:type="spellEnd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&gt; – Creates a multi-line text input field, specifically utilized for entering the shipping address.</w:t>
            </w:r>
          </w:p>
          <w:p w14:paraId="6C18C693" w14:textId="77777777" w:rsidR="005469B8" w:rsidRPr="005469B8" w:rsidRDefault="005469B8" w:rsidP="005469B8">
            <w:pPr>
              <w:numPr>
                <w:ilvl w:val="0"/>
                <w:numId w:val="34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&lt;button&gt; – Renders clickable buttons for submitting forms or triggering actions like "Add to Cart".</w:t>
            </w:r>
          </w:p>
          <w:p w14:paraId="0D86E2BA" w14:textId="77777777" w:rsidR="005469B8" w:rsidRPr="005469B8" w:rsidRDefault="005469B8" w:rsidP="005469B8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b/>
                <w:bCs/>
                <w:sz w:val="24"/>
                <w:szCs w:val="24"/>
                <w:lang w:val="en-IN"/>
              </w:rPr>
              <w:t>6. Tabular Data (Catalogue &amp; Timetable)</w:t>
            </w:r>
          </w:p>
          <w:p w14:paraId="0AB4ADA6" w14:textId="77777777" w:rsidR="005469B8" w:rsidRPr="005469B8" w:rsidRDefault="005469B8" w:rsidP="005469B8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&lt;table&gt; – The parent element used to structure data into rows and columns.</w:t>
            </w:r>
          </w:p>
          <w:p w14:paraId="507675FF" w14:textId="77777777" w:rsidR="005469B8" w:rsidRPr="005469B8" w:rsidRDefault="005469B8" w:rsidP="005469B8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</w:t>
            </w:r>
            <w:proofErr w:type="spellStart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thead</w:t>
            </w:r>
            <w:proofErr w:type="spellEnd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&gt; – Groups the header content of a table to define column names.</w:t>
            </w:r>
          </w:p>
          <w:p w14:paraId="6B99966B" w14:textId="77777777" w:rsidR="005469B8" w:rsidRPr="005469B8" w:rsidRDefault="005469B8" w:rsidP="005469B8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</w:t>
            </w:r>
            <w:proofErr w:type="spellStart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tbody</w:t>
            </w:r>
            <w:proofErr w:type="spellEnd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&gt; – Groups the core body rows containing the actual data of the table.</w:t>
            </w:r>
          </w:p>
          <w:p w14:paraId="7E2C7E74" w14:textId="77777777" w:rsidR="005469B8" w:rsidRPr="005469B8" w:rsidRDefault="005469B8" w:rsidP="005469B8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&lt;tr&gt; – Defines a single table row.</w:t>
            </w:r>
          </w:p>
          <w:p w14:paraId="0BFC2473" w14:textId="77777777" w:rsidR="005469B8" w:rsidRPr="005469B8" w:rsidRDefault="005469B8" w:rsidP="005469B8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</w:t>
            </w:r>
            <w:proofErr w:type="spellStart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th</w:t>
            </w:r>
            <w:proofErr w:type="spellEnd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&gt; – Defines a table header cell, which automatically </w:t>
            </w:r>
            <w:proofErr w:type="spellStart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centers</w:t>
            </w:r>
            <w:proofErr w:type="spellEnd"/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 xml:space="preserve"> and bolds text.</w:t>
            </w:r>
          </w:p>
          <w:p w14:paraId="630F1070" w14:textId="77777777" w:rsidR="005469B8" w:rsidRPr="005469B8" w:rsidRDefault="005469B8" w:rsidP="005469B8">
            <w:pPr>
              <w:numPr>
                <w:ilvl w:val="0"/>
                <w:numId w:val="35"/>
              </w:num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  <w:lang w:val="en-IN"/>
              </w:rPr>
            </w:pPr>
            <w:r w:rsidRPr="005469B8">
              <w:rPr>
                <w:rFonts w:ascii="Times New Roman" w:hAnsi="Times New Roman"/>
                <w:sz w:val="24"/>
                <w:szCs w:val="24"/>
                <w:lang w:val="en-IN"/>
              </w:rPr>
              <w:t>&lt;td&gt; – Defines a standard table data cell containing text or buttons.</w:t>
            </w:r>
          </w:p>
          <w:p w14:paraId="0A7CA1B7" w14:textId="4333BC4F" w:rsidR="0018254A" w:rsidRDefault="0018254A" w:rsidP="00564D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A54A532" w14:textId="77777777" w:rsidR="0018254A" w:rsidRPr="00F1491C" w:rsidRDefault="0018254A" w:rsidP="00564D83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2ADD72E" w14:textId="77777777" w:rsidR="0018254A" w:rsidRDefault="0018254A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52"/>
      </w:tblGrid>
      <w:tr w:rsidR="00796CC5" w14:paraId="2EAFA202" w14:textId="77777777" w:rsidTr="00141B44">
        <w:tc>
          <w:tcPr>
            <w:tcW w:w="9952" w:type="dxa"/>
          </w:tcPr>
          <w:p w14:paraId="6300BF16" w14:textId="3CC68C85" w:rsidR="00796CC5" w:rsidRPr="007609F2" w:rsidRDefault="00BB1BDA" w:rsidP="00BB1BDA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Code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</w:tr>
      <w:tr w:rsidR="00796CC5" w14:paraId="3DAACF84" w14:textId="77777777" w:rsidTr="00141B44">
        <w:tc>
          <w:tcPr>
            <w:tcW w:w="9952" w:type="dxa"/>
          </w:tcPr>
          <w:p w14:paraId="7CE5DBA3" w14:textId="77777777" w:rsidR="00F0321D" w:rsidRPr="005469B8" w:rsidRDefault="00F0321D" w:rsidP="005469B8">
            <w:pPr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771A0E7D" w14:textId="4B0794D7" w:rsidR="00F0321D" w:rsidRPr="00862904" w:rsidRDefault="00F0321D" w:rsidP="00DF1F07">
            <w:pPr>
              <w:pStyle w:val="ListParagraph"/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14:paraId="4948D371" w14:textId="67C70144" w:rsidR="00EE59A2" w:rsidRDefault="00EE59A2" w:rsidP="00CF031D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23"/>
      </w:tblGrid>
      <w:tr w:rsidR="00EE59A2" w14:paraId="35CFE84E" w14:textId="77777777" w:rsidTr="003C1030">
        <w:tc>
          <w:tcPr>
            <w:tcW w:w="9923" w:type="dxa"/>
          </w:tcPr>
          <w:p w14:paraId="3C3419D6" w14:textId="24CA4A67" w:rsidR="00EE59A2" w:rsidRPr="007609F2" w:rsidRDefault="002957F8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92116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lastRenderedPageBreak/>
              <w:t>Stepwise-Procedure / Algorithm</w:t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:</w:t>
            </w:r>
          </w:p>
        </w:tc>
      </w:tr>
      <w:tr w:rsidR="00EE59A2" w14:paraId="16006E17" w14:textId="77777777" w:rsidTr="00140C07">
        <w:trPr>
          <w:trHeight w:val="2736"/>
        </w:trPr>
        <w:tc>
          <w:tcPr>
            <w:tcW w:w="9923" w:type="dxa"/>
          </w:tcPr>
          <w:p w14:paraId="3F6FC8E9" w14:textId="610B3C97" w:rsidR="00003AFD" w:rsidRPr="00975FF2" w:rsidRDefault="00140C07" w:rsidP="00003AFD">
            <w:pPr>
              <w:pStyle w:val="Default"/>
              <w:spacing w:line="276" w:lineRule="auto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0174BA72" wp14:editId="42A22250">
                      <wp:extent cx="306705" cy="306705"/>
                      <wp:effectExtent l="0" t="0" r="0" b="0"/>
                      <wp:docPr id="2111282462" name="Rectangle 1" descr="Generated image: Mini project flowchart for online bookstore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spect="1" noChangeArrowheads="1"/>
                            </wps:cNvSpPr>
                            <wps:spPr bwMode="auto">
                              <a:xfrm>
                                <a:off x="0" y="0"/>
                                <a:ext cx="306705" cy="30670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502E63E" id="Rectangle 1" o:spid="_x0000_s1026" alt="Generated image: Mini project flowchart for online bookstore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" filled="f" stroked="f">
                      <o:lock v:ext="edit" aspectratio="t"/>
                      <w10:anchorlock/>
                    </v:rect>
                  </w:pict>
                </mc:Fallback>
              </mc:AlternateContent>
            </w:r>
          </w:p>
          <w:p w14:paraId="6F57CA7F" w14:textId="6A6F961B" w:rsidR="00EE59A2" w:rsidRPr="00975FF2" w:rsidRDefault="003D591F" w:rsidP="008E65AB">
            <w:pPr>
              <w:autoSpaceDE w:val="0"/>
              <w:spacing w:line="100" w:lineRule="atLeas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1AD3CE1" wp14:editId="2BF405EA">
                  <wp:extent cx="3493867" cy="5495853"/>
                  <wp:effectExtent l="0" t="0" r="0" b="0"/>
                  <wp:docPr id="179342017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9815" cy="55209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D29F85" w14:textId="77777777" w:rsidR="00A940EA" w:rsidRDefault="00A940EA" w:rsidP="00DF1F07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10876"/>
      </w:tblGrid>
      <w:tr w:rsidR="00497553" w14:paraId="192D51F4" w14:textId="77777777" w:rsidTr="00A940EA">
        <w:tc>
          <w:tcPr>
            <w:tcW w:w="9914" w:type="dxa"/>
          </w:tcPr>
          <w:p w14:paraId="43A12C4D" w14:textId="7C09694A" w:rsidR="00497553" w:rsidRPr="007609F2" w:rsidRDefault="00547D35" w:rsidP="002957F8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Output</w:t>
            </w:r>
          </w:p>
        </w:tc>
      </w:tr>
      <w:tr w:rsidR="00497553" w14:paraId="12A93333" w14:textId="77777777" w:rsidTr="00A940EA">
        <w:tc>
          <w:tcPr>
            <w:tcW w:w="9914" w:type="dxa"/>
          </w:tcPr>
          <w:p w14:paraId="1F837CF2" w14:textId="77777777" w:rsidR="00861D21" w:rsidRDefault="00861D21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2C6FEC" w14:textId="795B7FD1" w:rsidR="003C1030" w:rsidRDefault="007B261D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46436A30" wp14:editId="234D979E">
                  <wp:extent cx="6800850" cy="3292475"/>
                  <wp:effectExtent l="0" t="0" r="0" b="3175"/>
                  <wp:docPr id="2021669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166917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29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82D213" w14:textId="4FA49EB0" w:rsidR="007B261D" w:rsidRDefault="007B261D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7968A791" wp14:editId="3EF15984">
                  <wp:extent cx="6800850" cy="2800985"/>
                  <wp:effectExtent l="0" t="0" r="0" b="0"/>
                  <wp:docPr id="19516893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68938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280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16B213" w14:textId="3B03D6F1" w:rsidR="007B261D" w:rsidRDefault="007B261D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26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D59A848" wp14:editId="139985A3">
                  <wp:extent cx="6800850" cy="3225800"/>
                  <wp:effectExtent l="0" t="0" r="0" b="0"/>
                  <wp:docPr id="198252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526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22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E51311" w14:textId="46A3E048" w:rsidR="007B261D" w:rsidRDefault="007B261D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261D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17E009D8" wp14:editId="08E6553A">
                  <wp:extent cx="6800850" cy="3226435"/>
                  <wp:effectExtent l="0" t="0" r="0" b="0"/>
                  <wp:docPr id="16935162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5162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2264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19F766" w14:textId="7CC7B2E0" w:rsidR="007B261D" w:rsidRDefault="007B261D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261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drawing>
                <wp:inline distT="0" distB="0" distL="0" distR="0" wp14:anchorId="14262B2C" wp14:editId="1752EAC3">
                  <wp:extent cx="6800850" cy="3307080"/>
                  <wp:effectExtent l="0" t="0" r="0" b="7620"/>
                  <wp:docPr id="168797137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797137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00850" cy="3307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69A6F" w14:textId="1B3FCE4D" w:rsidR="005469B8" w:rsidRDefault="005469B8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5D6A6A" w14:textId="099E5C19" w:rsidR="005469B8" w:rsidRDefault="005469B8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noProof/>
              </w:rPr>
            </w:pPr>
          </w:p>
          <w:p w14:paraId="210F045C" w14:textId="30FE4ED5" w:rsidR="003C1030" w:rsidRDefault="003C1030" w:rsidP="005469B8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3A4D02" w14:textId="3BF42A7E" w:rsidR="003C1030" w:rsidRPr="00975FF2" w:rsidRDefault="003C1030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47D35" w14:paraId="5BE16B67" w14:textId="77777777" w:rsidTr="00A940EA">
        <w:tc>
          <w:tcPr>
            <w:tcW w:w="9914" w:type="dxa"/>
          </w:tcPr>
          <w:p w14:paraId="308AE78A" w14:textId="2E9B3996" w:rsidR="00547D35" w:rsidRPr="00547D35" w:rsidRDefault="00547D35" w:rsidP="00547D35">
            <w:pPr>
              <w:tabs>
                <w:tab w:val="left" w:pos="1796"/>
              </w:tabs>
              <w:autoSpaceDE w:val="0"/>
              <w:spacing w:line="100" w:lineRule="atLeas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47D35">
              <w:rPr>
                <w:rFonts w:ascii="Times New Roman" w:hAnsi="Times New Roman" w:cs="Times New Roman"/>
                <w:b/>
                <w:color w:val="C00000"/>
                <w:sz w:val="24"/>
                <w:szCs w:val="24"/>
              </w:rPr>
              <w:lastRenderedPageBreak/>
              <w:t>Link of the Generated website</w:t>
            </w:r>
          </w:p>
        </w:tc>
      </w:tr>
      <w:tr w:rsidR="00547D35" w14:paraId="65865DFB" w14:textId="77777777" w:rsidTr="00A940EA">
        <w:tc>
          <w:tcPr>
            <w:tcW w:w="9914" w:type="dxa"/>
          </w:tcPr>
          <w:p w14:paraId="0EB8E06D" w14:textId="77777777" w:rsidR="00547D35" w:rsidRDefault="00547D35" w:rsidP="003C1030">
            <w:pPr>
              <w:tabs>
                <w:tab w:val="left" w:pos="1796"/>
              </w:tabs>
              <w:autoSpaceDE w:val="0"/>
              <w:spacing w:line="100" w:lineRule="atLeas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C6541FC" w14:textId="77777777" w:rsidR="00497553" w:rsidRDefault="00497553" w:rsidP="00486834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F061A3" w14:paraId="5A0C043E" w14:textId="77777777" w:rsidTr="00A940EA">
        <w:tc>
          <w:tcPr>
            <w:tcW w:w="9914" w:type="dxa"/>
          </w:tcPr>
          <w:p w14:paraId="28CCF627" w14:textId="2F6DBEF0" w:rsidR="00F061A3" w:rsidRPr="007609F2" w:rsidRDefault="00F061A3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F061A3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Post Lab Subjective/Objective type Questions</w:t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 xml:space="preserve">: </w:t>
            </w:r>
          </w:p>
        </w:tc>
      </w:tr>
      <w:tr w:rsidR="00F061A3" w14:paraId="1F3A1967" w14:textId="77777777" w:rsidTr="00A940EA">
        <w:tc>
          <w:tcPr>
            <w:tcW w:w="9914" w:type="dxa"/>
          </w:tcPr>
          <w:p w14:paraId="64533E80" w14:textId="77777777" w:rsidR="00932957" w:rsidRDefault="00932957" w:rsidP="00932957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Write HTML code to create a hyperlink that opens in a new tab.</w:t>
            </w:r>
          </w:p>
          <w:p w14:paraId="758887F1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&lt;!DOCTYPE html&gt;</w:t>
            </w:r>
          </w:p>
          <w:p w14:paraId="11D41D11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&lt;html lang="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en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"&gt;</w:t>
            </w:r>
          </w:p>
          <w:p w14:paraId="116BDA0A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&lt;head&gt;</w:t>
            </w:r>
          </w:p>
          <w:p w14:paraId="71986255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&lt;meta charset="UTF-8"&gt;</w:t>
            </w:r>
          </w:p>
          <w:p w14:paraId="7E0159A0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&lt;meta name="viewport" content="width=device-width, initial-scale=1.0"&gt;</w:t>
            </w:r>
          </w:p>
          <w:p w14:paraId="14D84DFB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&lt;title&gt;Apex Books | Home&lt;/title&gt;</w:t>
            </w:r>
          </w:p>
          <w:p w14:paraId="49345D97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&lt;link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rel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="stylesheet"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href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="styles.css"&gt;</w:t>
            </w:r>
          </w:p>
          <w:p w14:paraId="78F747AA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&lt;/head&gt;</w:t>
            </w:r>
          </w:p>
          <w:p w14:paraId="41852E7B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&lt;body&gt;</w:t>
            </w:r>
          </w:p>
          <w:p w14:paraId="2D5509EA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</w:p>
          <w:p w14:paraId="326A18B2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&lt;header&gt;</w:t>
            </w:r>
          </w:p>
          <w:p w14:paraId="2B423178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&lt;div class="nav-container"&gt;</w:t>
            </w:r>
          </w:p>
          <w:p w14:paraId="2570830A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&lt;a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href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="index.html" class="logo"&gt;</w:t>
            </w:r>
            <w:r w:rsidRPr="0007498E">
              <w:rPr>
                <w:rFonts w:ascii="Segoe UI Emoji" w:eastAsia="Times New Roman" w:hAnsi="Segoe UI Emoji" w:cs="Segoe UI Emoji"/>
                <w:color w:val="388600"/>
                <w:sz w:val="24"/>
                <w:szCs w:val="24"/>
              </w:rPr>
              <w:t>📚</w:t>
            </w: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Apex Books&lt;/a&gt;</w:t>
            </w:r>
          </w:p>
          <w:p w14:paraId="685FE42E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&lt;nav&gt;</w:t>
            </w:r>
          </w:p>
          <w:p w14:paraId="41C1B8D7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&lt;ul&gt;</w:t>
            </w:r>
          </w:p>
          <w:p w14:paraId="3FDCDACF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&lt;li&gt;&lt;a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href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="index.html" class="active"&gt;Home&lt;/a&gt;&lt;/li&gt;</w:t>
            </w:r>
          </w:p>
          <w:p w14:paraId="16C314B6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&lt;li&gt;&lt;a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href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="catalogue.html"&gt;Catalogue&lt;/a&gt;&lt;/li&gt;</w:t>
            </w:r>
          </w:p>
          <w:p w14:paraId="54FE57F7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lastRenderedPageBreak/>
              <w:t xml:space="preserve">                    &lt;li&gt;&lt;a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href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="login.html"&gt;Login&lt;/a&gt;&lt;/li&gt;</w:t>
            </w:r>
          </w:p>
          <w:p w14:paraId="3C81945E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&lt;li&gt;&lt;a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href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="register.html"&gt;Register&lt;/a&gt;&lt;/li&gt;</w:t>
            </w:r>
          </w:p>
          <w:p w14:paraId="5225BABB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&lt;li&gt;&lt;a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href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="timetable.html" target="_blank"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rel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="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noopener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noreferrer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" style="background-color: </w:t>
            </w:r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var(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--secondary-color); padding: 0.4rem 0.8rem; border-radius: 4px; color: white;"&gt;Academic Portal </w:t>
            </w:r>
            <w:r w:rsidRPr="0007498E">
              <w:rPr>
                <w:rFonts w:ascii="Cambria Math" w:eastAsia="Times New Roman" w:hAnsi="Cambria Math" w:cs="Cambria Math"/>
                <w:color w:val="388600"/>
                <w:sz w:val="24"/>
                <w:szCs w:val="24"/>
              </w:rPr>
              <w:t>↗</w:t>
            </w: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&lt;/a&gt;&lt;/li&gt;</w:t>
            </w:r>
          </w:p>
          <w:p w14:paraId="0C7976F2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&lt;/ul&gt;</w:t>
            </w:r>
          </w:p>
          <w:p w14:paraId="2AD4E1AE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&lt;/nav&gt;</w:t>
            </w:r>
          </w:p>
          <w:p w14:paraId="43E299CA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&lt;/div&gt;</w:t>
            </w:r>
          </w:p>
          <w:p w14:paraId="6732C275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&lt;/header&gt;</w:t>
            </w:r>
          </w:p>
          <w:p w14:paraId="215AE7CF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</w:p>
          <w:p w14:paraId="377BB9DB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&lt;main&gt;</w:t>
            </w:r>
          </w:p>
          <w:p w14:paraId="2095CF3E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&lt;section class="hero"&gt;</w:t>
            </w:r>
          </w:p>
          <w:p w14:paraId="2E3C3858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&lt;h1&gt;Discover Your Next Great Read&lt;/h1&gt;</w:t>
            </w:r>
          </w:p>
          <w:p w14:paraId="574A51FF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&lt;p&gt;Explore thousands of books across tech, fiction, engineering, and academia at unbeatable </w:t>
            </w:r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prices.&lt;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/p&gt;</w:t>
            </w:r>
          </w:p>
          <w:p w14:paraId="59388F28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&lt;a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href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="catalogue.html" class="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btn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"&gt;Browse Catalogue&lt;/a&gt;</w:t>
            </w:r>
          </w:p>
          <w:p w14:paraId="69D8E478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&lt;/section&gt;</w:t>
            </w:r>
          </w:p>
          <w:p w14:paraId="40C1C1DC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</w:p>
          <w:p w14:paraId="6436EED5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&lt;h2 class="section-title"&gt;Featured Collections&lt;/h2&gt;</w:t>
            </w:r>
          </w:p>
          <w:p w14:paraId="2A756062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&lt;section class="book-grid"&gt;</w:t>
            </w:r>
          </w:p>
          <w:p w14:paraId="73FF64DE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&lt;div class="book-card"&gt;</w:t>
            </w:r>
          </w:p>
          <w:p w14:paraId="27CD8D9D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&lt;div class="book-cover-placeholder" style="background-color: #dbeafe; color: #1e40af;"&gt;Embedded Systems &amp; Architecture&lt;/div&gt;</w:t>
            </w:r>
          </w:p>
          <w:p w14:paraId="13BE8858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&lt;div class="book-info"&gt;</w:t>
            </w:r>
          </w:p>
          <w:p w14:paraId="0F815650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&lt;div class="book-title"&gt;Designing Embedded Systems with ESP32&lt;/div&gt;</w:t>
            </w:r>
          </w:p>
          <w:p w14:paraId="6FD8F355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&lt;div class="book-author"&gt;By K. R. Sharma&lt;/div&gt;</w:t>
            </w:r>
          </w:p>
          <w:p w14:paraId="70FBED86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&lt;div class="book-price"&gt;₹799.00&lt;/div&gt;</w:t>
            </w:r>
          </w:p>
          <w:p w14:paraId="0BD43262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&lt;a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href</w:t>
            </w:r>
            <w:proofErr w:type="spellEnd"/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="#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" class="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btn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" style="text-</w:t>
            </w:r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align: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center;"&gt;Add to Cart&lt;/a&gt;</w:t>
            </w:r>
          </w:p>
          <w:p w14:paraId="669D8116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&lt;/div&gt;</w:t>
            </w:r>
          </w:p>
          <w:p w14:paraId="436E1EA1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&lt;/div&gt;</w:t>
            </w:r>
          </w:p>
          <w:p w14:paraId="7299E711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</w:p>
          <w:p w14:paraId="15427C8D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&lt;div class="book-card"&gt;</w:t>
            </w:r>
          </w:p>
          <w:p w14:paraId="32B0ECFD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&lt;div class="book-cover-placeholder" style="background-</w:t>
            </w:r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color: #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fef3c7; </w:t>
            </w:r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color: #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92400e;"&gt;Machine Learning&lt;/div&gt;</w:t>
            </w:r>
          </w:p>
          <w:p w14:paraId="48806F7D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&lt;div class="book-info"&gt;</w:t>
            </w:r>
          </w:p>
          <w:p w14:paraId="0241F67D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&lt;div class="book-title"&gt;Applied Telemetry &amp; Predictive Models&lt;/div&gt;</w:t>
            </w:r>
          </w:p>
          <w:p w14:paraId="3799D85A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&lt;div class="book-author"&gt;By Dr. Amit Verma&lt;/div&gt;</w:t>
            </w:r>
          </w:p>
          <w:p w14:paraId="240DBE5B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&lt;div class="book-price"&gt;₹1,249.00&lt;/div&gt;</w:t>
            </w:r>
          </w:p>
          <w:p w14:paraId="3E4C6261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&lt;a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href</w:t>
            </w:r>
            <w:proofErr w:type="spellEnd"/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="#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" class="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btn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" style="text-</w:t>
            </w:r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align: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center;"&gt;Add to Cart&lt;/a&gt;</w:t>
            </w:r>
          </w:p>
          <w:p w14:paraId="1366FB5B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&lt;/div&gt;</w:t>
            </w:r>
          </w:p>
          <w:p w14:paraId="70C59CE9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&lt;/div&gt;</w:t>
            </w:r>
          </w:p>
          <w:p w14:paraId="68218217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</w:p>
          <w:p w14:paraId="6888987A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&lt;div class="book-card"&gt;</w:t>
            </w:r>
          </w:p>
          <w:p w14:paraId="5B4E5E47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&lt;div class="book-cover-placeholder" style="background-</w:t>
            </w:r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color: #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dcfce7; </w:t>
            </w:r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color: #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166534;"&gt;Web Programming&lt;/div&gt;</w:t>
            </w:r>
          </w:p>
          <w:p w14:paraId="6883C174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lastRenderedPageBreak/>
              <w:t xml:space="preserve">                &lt;div class="book-info"&gt;</w:t>
            </w:r>
          </w:p>
          <w:p w14:paraId="21A15C0E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&lt;div class="book-title"&gt;Mastering HTML5, CSS3, &amp; Modern JS&lt;/div&gt;</w:t>
            </w:r>
          </w:p>
          <w:p w14:paraId="4655418E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&lt;div class="book-author"&gt;By John Doe&lt;/div&gt;</w:t>
            </w:r>
          </w:p>
          <w:p w14:paraId="4FC0AE77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&lt;div class="book-price"&gt;₹550.00&lt;/div&gt;</w:t>
            </w:r>
          </w:p>
          <w:p w14:paraId="2DF1E8D1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&lt;a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href</w:t>
            </w:r>
            <w:proofErr w:type="spellEnd"/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="#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" class="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btn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" style="text-</w:t>
            </w:r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align: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center;"&gt;Add to Cart&lt;/a&gt;</w:t>
            </w:r>
          </w:p>
          <w:p w14:paraId="347D6EBF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&lt;/div&gt;</w:t>
            </w:r>
          </w:p>
          <w:p w14:paraId="4B0E608A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&lt;/div&gt;</w:t>
            </w:r>
          </w:p>
          <w:p w14:paraId="019A6F18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</w:p>
          <w:p w14:paraId="1CA4A0D8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&lt;div class="book-card"&gt;</w:t>
            </w:r>
          </w:p>
          <w:p w14:paraId="72BB4FFD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&lt;div class="book-cover-placeholder" style="background-</w:t>
            </w:r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color: #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fce7f3; </w:t>
            </w:r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color: #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9d174d;"&gt;Data Structures&lt;/div&gt;</w:t>
            </w:r>
          </w:p>
          <w:p w14:paraId="16F89A3B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&lt;div class="book-info"&gt;</w:t>
            </w:r>
          </w:p>
          <w:p w14:paraId="5A41884C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&lt;div class="book-title"&gt;Algorithms &amp; Huffman Optimizations&lt;/div&gt;</w:t>
            </w:r>
          </w:p>
          <w:p w14:paraId="1F16B4A9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&lt;div class="book-author"&gt;By Sarah Jenkins&lt;/div&gt;</w:t>
            </w:r>
          </w:p>
          <w:p w14:paraId="451D8432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&lt;div class="book-price"&gt;₹890.00&lt;/div&gt;</w:t>
            </w:r>
          </w:p>
          <w:p w14:paraId="186552F9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    &lt;a 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href</w:t>
            </w:r>
            <w:proofErr w:type="spellEnd"/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="#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" class="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btn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" style="text-</w:t>
            </w:r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align: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center;"&gt;Add to Cart&lt;/a&gt;</w:t>
            </w:r>
          </w:p>
          <w:p w14:paraId="022CE803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    &lt;/div&gt;</w:t>
            </w:r>
          </w:p>
          <w:p w14:paraId="0FCD6E7E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    &lt;/div&gt;</w:t>
            </w:r>
          </w:p>
          <w:p w14:paraId="5714A27A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&lt;/section&gt;</w:t>
            </w:r>
          </w:p>
          <w:p w14:paraId="4DAA16D5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&lt;/main&gt;</w:t>
            </w:r>
          </w:p>
          <w:p w14:paraId="113AD488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</w:p>
          <w:p w14:paraId="18F80F25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&lt;footer&gt;</w:t>
            </w:r>
          </w:p>
          <w:p w14:paraId="7F69B895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    &lt;p&gt;&amp;copy; 2026 Apex Books Online Store. WPL Mini Project - All Rights </w:t>
            </w:r>
            <w:proofErr w:type="gram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Reserved.&lt;</w:t>
            </w:r>
            <w:proofErr w:type="gram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/p&gt;</w:t>
            </w:r>
          </w:p>
          <w:p w14:paraId="15DB2A89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   &lt;/footer&gt;</w:t>
            </w:r>
          </w:p>
          <w:p w14:paraId="13FB8DBC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</w:p>
          <w:p w14:paraId="34790F1C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&lt;/body&gt;</w:t>
            </w:r>
          </w:p>
          <w:p w14:paraId="46AC93FC" w14:textId="23456649" w:rsid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&lt;/html&gt;</w:t>
            </w:r>
          </w:p>
          <w:p w14:paraId="68919D9F" w14:textId="6FA92E63" w:rsidR="00932957" w:rsidRDefault="00932957" w:rsidP="00932957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Differentiate between block-level and inline elements with examples.</w:t>
            </w:r>
          </w:p>
          <w:p w14:paraId="793830F4" w14:textId="70675CAF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b/>
                <w:bCs/>
                <w:color w:val="388600"/>
                <w:sz w:val="24"/>
                <w:szCs w:val="24"/>
              </w:rPr>
              <w:t>Block-level</w:t>
            </w: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elements (e.g., &lt;div&gt;, &lt;p&gt;) start on a new line and occupy the full width available. </w:t>
            </w:r>
            <w:r w:rsidRPr="0007498E">
              <w:rPr>
                <w:rFonts w:ascii="Times New Roman" w:eastAsia="Times New Roman" w:hAnsi="Times New Roman" w:cs="Times New Roman"/>
                <w:b/>
                <w:bCs/>
                <w:color w:val="388600"/>
                <w:sz w:val="24"/>
                <w:szCs w:val="24"/>
              </w:rPr>
              <w:t>Inline</w:t>
            </w: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 xml:space="preserve"> elements (e.g., &lt;span&gt;, &lt;a&gt;) only take up as much space as their content and do not cause line breaks.</w:t>
            </w:r>
          </w:p>
          <w:p w14:paraId="3558D6E5" w14:textId="77777777" w:rsidR="00932957" w:rsidRDefault="00932957" w:rsidP="00932957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Why are semantic tags preferred over &lt;div&gt; tags?</w:t>
            </w:r>
          </w:p>
          <w:p w14:paraId="7D4035B1" w14:textId="5162A91D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</w:rPr>
              <w:t>Semantic tags (e.g., &lt;header&gt;, &lt;article&gt;) communicate clear meaning about their content to browsers, screen readers, and search engines. Regular &lt;div&gt; tags carry no inherent meaning, offering zero context for SEO optimization or accessible assistive technologies.</w:t>
            </w:r>
          </w:p>
          <w:p w14:paraId="2C38EBE1" w14:textId="77777777" w:rsidR="00932957" w:rsidRDefault="00932957" w:rsidP="00932957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Why is &lt;iframe&gt; preferred over &lt;frame&gt; in modern HTML?</w:t>
            </w:r>
          </w:p>
          <w:p w14:paraId="6C9F632A" w14:textId="77777777" w:rsidR="0007498E" w:rsidRP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  <w:lang w:val="en-IN"/>
              </w:rPr>
            </w:pPr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  <w:lang w:val="en-IN"/>
              </w:rPr>
              <w:t>&lt;frame&gt; is deprecated because it breaks browser navigation, splitting a single webpage into rigid windows. Conversely, &lt;</w:t>
            </w:r>
            <w:proofErr w:type="spellStart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  <w:lang w:val="en-IN"/>
              </w:rPr>
              <w:t>iframe</w:t>
            </w:r>
            <w:proofErr w:type="spellEnd"/>
            <w:r w:rsidRPr="0007498E">
              <w:rPr>
                <w:rFonts w:ascii="Times New Roman" w:eastAsia="Times New Roman" w:hAnsi="Times New Roman" w:cs="Times New Roman"/>
                <w:color w:val="388600"/>
                <w:sz w:val="24"/>
                <w:szCs w:val="24"/>
                <w:lang w:val="en-IN"/>
              </w:rPr>
              <w:t>&gt; embeds external documents fluidly within a standard HTML layout, preserving accessibility, responsive styles, and modern security permissions.</w:t>
            </w:r>
          </w:p>
          <w:p w14:paraId="7861DED9" w14:textId="77777777" w:rsidR="0007498E" w:rsidRDefault="0007498E" w:rsidP="0007498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720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1EBDE4AB" w14:textId="77777777" w:rsidR="00932957" w:rsidRDefault="00932957" w:rsidP="00932957">
            <w:pPr>
              <w:numPr>
                <w:ilvl w:val="0"/>
                <w:numId w:val="2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Evaluate the importance of using alt attribute in images.</w:t>
            </w:r>
          </w:p>
          <w:p w14:paraId="4BCCB6F8" w14:textId="77777777" w:rsidR="00F061A3" w:rsidRDefault="00932957" w:rsidP="00932957">
            <w:pPr>
              <w:pStyle w:val="Default"/>
              <w:spacing w:after="5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Suggest two additional features that can improve the given web portal and explain how HTML5 supports them</w:t>
            </w:r>
          </w:p>
          <w:p w14:paraId="48C3EBCE" w14:textId="60F1062D" w:rsidR="0007498E" w:rsidRPr="00A40B97" w:rsidRDefault="0007498E" w:rsidP="00932957">
            <w:pPr>
              <w:pStyle w:val="Default"/>
              <w:spacing w:after="59"/>
              <w:rPr>
                <w:rFonts w:ascii="Times New Roman" w:hAnsi="Times New Roman" w:cs="Times New Roman"/>
              </w:rPr>
            </w:pPr>
            <w:proofErr w:type="gramStart"/>
            <w:r w:rsidRPr="0007498E">
              <w:rPr>
                <w:rFonts w:ascii="Times New Roman" w:hAnsi="Times New Roman" w:cs="Times New Roman"/>
                <w:color w:val="388600"/>
              </w:rPr>
              <w:t>The alt</w:t>
            </w:r>
            <w:proofErr w:type="gramEnd"/>
            <w:r w:rsidRPr="0007498E">
              <w:rPr>
                <w:rFonts w:ascii="Times New Roman" w:hAnsi="Times New Roman" w:cs="Times New Roman"/>
                <w:color w:val="388600"/>
              </w:rPr>
              <w:t xml:space="preserve"> attribute delivers essential textual descriptions for screen readers, providing web accessibility to visually impaired users. Additionally, it improves SEO rankings and acts as a descriptive fallback if an image fails to load.</w:t>
            </w:r>
          </w:p>
        </w:tc>
      </w:tr>
    </w:tbl>
    <w:p w14:paraId="5273D014" w14:textId="77777777" w:rsidR="00AA1F5A" w:rsidRDefault="00AA1F5A" w:rsidP="00486834">
      <w:pPr>
        <w:widowControl w:val="0"/>
        <w:suppressAutoHyphens/>
        <w:spacing w:after="0" w:line="264" w:lineRule="auto"/>
        <w:jc w:val="both"/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9914"/>
      </w:tblGrid>
      <w:tr w:rsidR="00AA1F5A" w14:paraId="34CDE469" w14:textId="77777777" w:rsidTr="00A940EA">
        <w:tc>
          <w:tcPr>
            <w:tcW w:w="9914" w:type="dxa"/>
          </w:tcPr>
          <w:p w14:paraId="7A33EB11" w14:textId="75FACF42" w:rsidR="00AA1F5A" w:rsidRPr="007609F2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AA1F5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AA1F5A" w14:paraId="74DD4D6A" w14:textId="77777777" w:rsidTr="00A940EA">
        <w:tc>
          <w:tcPr>
            <w:tcW w:w="9914" w:type="dxa"/>
          </w:tcPr>
          <w:p w14:paraId="451940F2" w14:textId="3B07EA39" w:rsidR="003C1030" w:rsidRPr="0007498E" w:rsidRDefault="0007498E" w:rsidP="00AA1F5A">
            <w:pPr>
              <w:jc w:val="both"/>
              <w:rPr>
                <w:rFonts w:ascii="Times New Roman" w:hAnsi="Times New Roman"/>
                <w:iCs/>
                <w:color w:val="388600"/>
                <w:sz w:val="24"/>
                <w:szCs w:val="24"/>
              </w:rPr>
            </w:pPr>
            <w:r w:rsidRPr="0007498E">
              <w:rPr>
                <w:rFonts w:ascii="Times New Roman" w:hAnsi="Times New Roman"/>
                <w:iCs/>
                <w:color w:val="388600"/>
                <w:sz w:val="24"/>
                <w:szCs w:val="24"/>
              </w:rPr>
              <w:t xml:space="preserve">Modern HTML web architecture relies heavily on semantic structure, precise layout mechanics, and accessible design patterns. Prioritizing fluid table layouts, cross-origin secure hyperlinks, and meaningful container tags over generic wrappers </w:t>
            </w:r>
            <w:proofErr w:type="gramStart"/>
            <w:r w:rsidRPr="0007498E">
              <w:rPr>
                <w:rFonts w:ascii="Times New Roman" w:hAnsi="Times New Roman"/>
                <w:iCs/>
                <w:color w:val="388600"/>
                <w:sz w:val="24"/>
                <w:szCs w:val="24"/>
              </w:rPr>
              <w:t>guarantees</w:t>
            </w:r>
            <w:proofErr w:type="gramEnd"/>
            <w:r w:rsidRPr="0007498E">
              <w:rPr>
                <w:rFonts w:ascii="Times New Roman" w:hAnsi="Times New Roman"/>
                <w:iCs/>
                <w:color w:val="388600"/>
                <w:sz w:val="24"/>
                <w:szCs w:val="24"/>
              </w:rPr>
              <w:t xml:space="preserve"> cross-browser responsiveness, optimal search engine indexing, and seamless navigation across desktop and mobile environments.</w:t>
            </w:r>
          </w:p>
        </w:tc>
      </w:tr>
    </w:tbl>
    <w:p w14:paraId="74A3FB6D" w14:textId="77777777" w:rsidR="003F09DD" w:rsidRDefault="003F09DD" w:rsidP="003F09DD">
      <w:pPr>
        <w:spacing w:after="0" w:line="240" w:lineRule="auto"/>
        <w:jc w:val="both"/>
        <w:rPr>
          <w:rFonts w:ascii="Times New Roman" w:hAnsi="Times New Roman"/>
          <w:b/>
          <w:iCs/>
          <w:sz w:val="24"/>
          <w:szCs w:val="24"/>
        </w:rPr>
      </w:pPr>
    </w:p>
    <w:tbl>
      <w:tblPr>
        <w:tblStyle w:val="TableGrid"/>
        <w:tblW w:w="0" w:type="auto"/>
        <w:tblInd w:w="5070" w:type="dxa"/>
        <w:tblLook w:val="04A0" w:firstRow="1" w:lastRow="0" w:firstColumn="1" w:lastColumn="0" w:noHBand="0" w:noVBand="1"/>
      </w:tblPr>
      <w:tblGrid>
        <w:gridCol w:w="4758"/>
      </w:tblGrid>
      <w:tr w:rsidR="00AA1F5A" w14:paraId="38D4CC51" w14:textId="77777777" w:rsidTr="00A940EA">
        <w:tc>
          <w:tcPr>
            <w:tcW w:w="4758" w:type="dxa"/>
          </w:tcPr>
          <w:p w14:paraId="02894BA1" w14:textId="77777777" w:rsid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3BE4985D" w14:textId="77777777" w:rsid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</w:p>
          <w:p w14:paraId="7D54C9F6" w14:textId="4BB60DE9" w:rsidR="00AA1F5A" w:rsidRPr="00AA1F5A" w:rsidRDefault="00AA1F5A" w:rsidP="002A50A1">
            <w:pPr>
              <w:widowControl w:val="0"/>
              <w:suppressAutoHyphens/>
              <w:spacing w:line="264" w:lineRule="auto"/>
              <w:jc w:val="both"/>
              <w:rPr>
                <w:rFonts w:ascii="Times New Roman" w:hAnsi="Times New Roman"/>
                <w:b/>
                <w:color w:val="BC202E"/>
                <w:sz w:val="24"/>
                <w:szCs w:val="24"/>
              </w:rPr>
            </w:pPr>
            <w:r w:rsidRPr="00AA1F5A"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>Signature of faculty in-charge</w:t>
            </w:r>
            <w:r>
              <w:rPr>
                <w:rFonts w:ascii="Times New Roman" w:hAnsi="Times New Roman"/>
                <w:b/>
                <w:color w:val="BC202E"/>
                <w:sz w:val="24"/>
                <w:szCs w:val="24"/>
              </w:rPr>
              <w:t xml:space="preserve"> with Date:</w:t>
            </w:r>
          </w:p>
        </w:tc>
      </w:tr>
    </w:tbl>
    <w:p w14:paraId="1E29DD5B" w14:textId="77777777" w:rsidR="00486834" w:rsidRPr="00486834" w:rsidRDefault="00486834" w:rsidP="003F09DD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/>
          <w:color w:val="222222"/>
          <w:sz w:val="16"/>
          <w:szCs w:val="16"/>
        </w:rPr>
      </w:pPr>
    </w:p>
    <w:sectPr w:rsidR="00486834" w:rsidRPr="00486834" w:rsidSect="00D851F1">
      <w:headerReference w:type="default" r:id="rId13"/>
      <w:footerReference w:type="default" r:id="rId14"/>
      <w:pgSz w:w="12240" w:h="15840"/>
      <w:pgMar w:top="1530" w:right="90" w:bottom="1440" w:left="1440" w:header="9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955688" w14:textId="77777777" w:rsidR="00755361" w:rsidRDefault="00755361" w:rsidP="001F0663">
      <w:pPr>
        <w:spacing w:after="0" w:line="240" w:lineRule="auto"/>
      </w:pPr>
      <w:r>
        <w:separator/>
      </w:r>
    </w:p>
  </w:endnote>
  <w:endnote w:type="continuationSeparator" w:id="0">
    <w:p w14:paraId="618A7288" w14:textId="77777777" w:rsidR="00755361" w:rsidRDefault="00755361" w:rsidP="001F06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5C320" w14:textId="77777777" w:rsidR="00564D83" w:rsidRDefault="00564D83"/>
  <w:tbl>
    <w:tblPr>
      <w:tblStyle w:val="TableGrid"/>
      <w:tblW w:w="0" w:type="auto"/>
      <w:tblInd w:w="-743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544"/>
      <w:gridCol w:w="3969"/>
      <w:gridCol w:w="3403"/>
    </w:tblGrid>
    <w:tr w:rsidR="00564D83" w:rsidRPr="007570AC" w14:paraId="7EC0880B" w14:textId="77777777" w:rsidTr="00A25C5E">
      <w:tc>
        <w:tcPr>
          <w:tcW w:w="3544" w:type="dxa"/>
        </w:tcPr>
        <w:p w14:paraId="557B72DF" w14:textId="080B46D1" w:rsidR="00564D83" w:rsidRPr="007570AC" w:rsidRDefault="00564D83" w:rsidP="003C1030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 w:rsidRPr="009158E0">
            <w:rPr>
              <w:rFonts w:ascii="Times New Roman" w:hAnsi="Times New Roman" w:cs="Times New Roman"/>
              <w:sz w:val="20"/>
              <w:szCs w:val="20"/>
            </w:rPr>
            <w:t>Web Programming Laboratory</w:t>
          </w:r>
        </w:p>
      </w:tc>
      <w:tc>
        <w:tcPr>
          <w:tcW w:w="3969" w:type="dxa"/>
        </w:tcPr>
        <w:p w14:paraId="7BF2C374" w14:textId="1D0F8F05" w:rsidR="00564D83" w:rsidRPr="007570AC" w:rsidRDefault="00564D83" w:rsidP="00002645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Semester: V</w:t>
          </w:r>
        </w:p>
      </w:tc>
      <w:tc>
        <w:tcPr>
          <w:tcW w:w="3403" w:type="dxa"/>
        </w:tcPr>
        <w:p w14:paraId="2B412F4E" w14:textId="08E2FA4C" w:rsidR="00564D83" w:rsidRPr="007570AC" w:rsidRDefault="00564D83" w:rsidP="00CB23BD">
          <w:pPr>
            <w:pStyle w:val="Footer"/>
            <w:jc w:val="righ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Academic Year: 2026-27</w:t>
          </w:r>
        </w:p>
      </w:tc>
    </w:tr>
    <w:tr w:rsidR="00564D83" w:rsidRPr="007570AC" w14:paraId="41C47D61" w14:textId="77777777" w:rsidTr="00A25C5E">
      <w:tc>
        <w:tcPr>
          <w:tcW w:w="3544" w:type="dxa"/>
        </w:tcPr>
        <w:p w14:paraId="3B2FFD7D" w14:textId="13CA15AC" w:rsidR="00564D83" w:rsidRPr="007570AC" w:rsidRDefault="00564D83" w:rsidP="002A50A1">
          <w:pPr>
            <w:pStyle w:val="Foo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969" w:type="dxa"/>
        </w:tcPr>
        <w:p w14:paraId="3B1C890A" w14:textId="77777777" w:rsidR="00564D83" w:rsidRPr="007570AC" w:rsidRDefault="00564D83" w:rsidP="002A50A1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3403" w:type="dxa"/>
        </w:tcPr>
        <w:p w14:paraId="50C21C4C" w14:textId="5183333A" w:rsidR="00564D83" w:rsidRPr="007570AC" w:rsidRDefault="00564D83" w:rsidP="003C1030">
          <w:pPr>
            <w:pStyle w:val="Footer"/>
            <w:jc w:val="center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sz w:val="20"/>
              <w:szCs w:val="20"/>
            </w:rPr>
            <w:t>Roll No:</w:t>
          </w:r>
        </w:p>
      </w:tc>
    </w:tr>
  </w:tbl>
  <w:p w14:paraId="2A0AD00D" w14:textId="601736F4" w:rsidR="00564D83" w:rsidRDefault="00564D83" w:rsidP="00B45203">
    <w:pPr>
      <w:pStyle w:val="Footer"/>
      <w:ind w:left="-1440"/>
      <w:jc w:val="center"/>
    </w:pPr>
  </w:p>
  <w:p w14:paraId="7BDC4614" w14:textId="75A41F2E" w:rsidR="00564D83" w:rsidRDefault="00564D83" w:rsidP="00D851F1">
    <w:pPr>
      <w:pStyle w:val="Footer"/>
      <w:ind w:left="-144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FF15D5" w14:textId="77777777" w:rsidR="00755361" w:rsidRDefault="00755361" w:rsidP="001F0663">
      <w:pPr>
        <w:spacing w:after="0" w:line="240" w:lineRule="auto"/>
      </w:pPr>
      <w:r>
        <w:separator/>
      </w:r>
    </w:p>
  </w:footnote>
  <w:footnote w:type="continuationSeparator" w:id="0">
    <w:p w14:paraId="5708DC62" w14:textId="77777777" w:rsidR="00755361" w:rsidRDefault="00755361" w:rsidP="001F06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3CA2E" w14:textId="77777777" w:rsidR="00564D83" w:rsidRDefault="00564D83">
    <w:pPr>
      <w:pStyle w:val="Header"/>
    </w:pPr>
  </w:p>
  <w:tbl>
    <w:tblPr>
      <w:tblStyle w:val="TableGrid"/>
      <w:tblW w:w="11925" w:type="dxa"/>
      <w:tblInd w:w="-139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572"/>
      <w:gridCol w:w="6154"/>
      <w:gridCol w:w="2199"/>
    </w:tblGrid>
    <w:tr w:rsidR="00564D83" w14:paraId="74AD5CF6" w14:textId="77777777" w:rsidTr="00A25C5E">
      <w:trPr>
        <w:trHeight w:val="907"/>
      </w:trPr>
      <w:tc>
        <w:tcPr>
          <w:tcW w:w="3572" w:type="dxa"/>
          <w:hideMark/>
        </w:tcPr>
        <w:p w14:paraId="09A2347E" w14:textId="47F9F3E0" w:rsidR="00564D83" w:rsidRDefault="000B6482" w:rsidP="00A25C5E">
          <w:pPr>
            <w:pStyle w:val="Header"/>
            <w:ind w:firstLine="258"/>
          </w:pPr>
          <w:bookmarkStart w:id="0" w:name="_Hlk45647752"/>
          <w:r w:rsidRPr="00365644">
            <w:rPr>
              <w:noProof/>
              <w:color w:val="000000"/>
              <w:lang w:val="en-IN" w:eastAsia="en-IN"/>
            </w:rPr>
            <w:drawing>
              <wp:inline distT="0" distB="0" distL="0" distR="0" wp14:anchorId="5B0DB12A" wp14:editId="37527B77">
                <wp:extent cx="2131060" cy="676910"/>
                <wp:effectExtent l="0" t="0" r="2540" b="889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12D7986D-061A-F5CB-481D-91C73FB5DBC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12D7986D-061A-F5CB-481D-91C73FB5DBC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31060" cy="676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3" w:type="dxa"/>
          <w:vAlign w:val="center"/>
          <w:hideMark/>
        </w:tcPr>
        <w:p w14:paraId="08A84A56" w14:textId="77777777" w:rsidR="000B6482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 xml:space="preserve">K. J. Somaiya </w:t>
          </w:r>
          <w:r>
            <w:rPr>
              <w:rFonts w:ascii="Times New Roman" w:eastAsia="Times New Roman" w:hAnsi="Times New Roman" w:cs="Times New Roman"/>
              <w:b/>
              <w:sz w:val="24"/>
              <w:szCs w:val="24"/>
            </w:rPr>
            <w:t xml:space="preserve">School </w:t>
          </w:r>
          <w:r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of Engineering, Mumbai-77</w:t>
          </w:r>
        </w:p>
        <w:p w14:paraId="3B3880D0" w14:textId="77777777" w:rsidR="000B6482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(Somaiya Vidyavihar University)</w:t>
          </w:r>
        </w:p>
        <w:p w14:paraId="527B1D3B" w14:textId="2268F112" w:rsidR="00564D83" w:rsidRDefault="000B6482" w:rsidP="000B6482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color w:val="BC202E"/>
              <w:sz w:val="24"/>
              <w:szCs w:val="24"/>
            </w:rPr>
            <w:t>Department of Electronics and Computer Engineering</w:t>
          </w:r>
        </w:p>
      </w:tc>
      <w:tc>
        <w:tcPr>
          <w:tcW w:w="2199" w:type="dxa"/>
          <w:hideMark/>
        </w:tcPr>
        <w:p w14:paraId="581D3CAB" w14:textId="11F076F6" w:rsidR="00564D83" w:rsidRDefault="00564D83" w:rsidP="00A25C5E">
          <w:pPr>
            <w:pStyle w:val="Header"/>
            <w:tabs>
              <w:tab w:val="left" w:pos="735"/>
              <w:tab w:val="right" w:pos="2664"/>
            </w:tabs>
          </w:pPr>
          <w:r>
            <w:t xml:space="preserve">      </w:t>
          </w:r>
          <w:r>
            <w:rPr>
              <w:noProof/>
              <w:lang w:val="en-IN" w:eastAsia="en-IN"/>
            </w:rPr>
            <w:drawing>
              <wp:inline distT="0" distB="0" distL="0" distR="0" wp14:anchorId="4D4C77F1" wp14:editId="5AE8040E">
                <wp:extent cx="982980" cy="609600"/>
                <wp:effectExtent l="0" t="0" r="7620" b="0"/>
                <wp:docPr id="4" name="Picture 4" descr="A close up of a sign&#10;&#10;Description automatically generated"/>
                <wp:cNvGraphicFramePr>
                  <a:graphicFrameLocks xmlns:a="http://schemas.openxmlformats.org/drawingml/2006/main" noGrp="1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Content Placeholder 6" descr="A close up of a sign&#10;&#10;Description automatically generated"/>
                        <pic:cNvPicPr>
                          <a:picLocks noGrp="1"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298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bookmarkEnd w:id="0"/>
    </w:tr>
  </w:tbl>
  <w:p w14:paraId="6A258FB8" w14:textId="77777777" w:rsidR="00564D83" w:rsidRDefault="00564D8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/>
        <w:b/>
      </w:rPr>
    </w:lvl>
  </w:abstractNum>
  <w:abstractNum w:abstractNumId="2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Times New Roman"/>
        <w:b/>
        <w:sz w:val="24"/>
      </w:rPr>
    </w:lvl>
    <w:lvl w:ilvl="1">
      <w:start w:val="1"/>
      <w:numFmt w:val="bullet"/>
      <w:lvlText w:val="◦"/>
      <w:lvlJc w:val="left"/>
      <w:pPr>
        <w:tabs>
          <w:tab w:val="num" w:pos="720"/>
        </w:tabs>
        <w:ind w:left="72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/>
        <w:b/>
        <w:sz w:val="24"/>
      </w:rPr>
    </w:lvl>
    <w:lvl w:ilvl="4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Times New Roman"/>
        <w:b/>
        <w:sz w:val="24"/>
      </w:rPr>
    </w:lvl>
    <w:lvl w:ilvl="7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</w:abstractNum>
  <w:abstractNum w:abstractNumId="3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ascii="Arial" w:hAnsi="Arial" w:cs="Arial"/>
        <w:b/>
        <w:bCs/>
        <w:sz w:val="24"/>
        <w:szCs w:val="24"/>
      </w:rPr>
    </w:lvl>
  </w:abstractNum>
  <w:abstractNum w:abstractNumId="4" w15:restartNumberingAfterBreak="0">
    <w:nsid w:val="0000000A"/>
    <w:multiLevelType w:val="multilevel"/>
    <w:tmpl w:val="0000000A"/>
    <w:name w:val="WW8Num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F"/>
    <w:multiLevelType w:val="multi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09C1377"/>
    <w:multiLevelType w:val="hybridMultilevel"/>
    <w:tmpl w:val="8F24D8CA"/>
    <w:lvl w:ilvl="0" w:tplc="DDEC29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A5F0B0B"/>
    <w:multiLevelType w:val="hybridMultilevel"/>
    <w:tmpl w:val="913C54DE"/>
    <w:lvl w:ilvl="0" w:tplc="55D8B2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B630BB6"/>
    <w:multiLevelType w:val="multilevel"/>
    <w:tmpl w:val="CD50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pStyle w:val="Heading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C6CED"/>
    <w:multiLevelType w:val="multilevel"/>
    <w:tmpl w:val="2472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D5256E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4721A1D"/>
    <w:multiLevelType w:val="hybridMultilevel"/>
    <w:tmpl w:val="1F36D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A25477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7B479B6"/>
    <w:multiLevelType w:val="hybridMultilevel"/>
    <w:tmpl w:val="0D5AA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819275C"/>
    <w:multiLevelType w:val="multilevel"/>
    <w:tmpl w:val="3814BC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19D3645E"/>
    <w:multiLevelType w:val="hybridMultilevel"/>
    <w:tmpl w:val="65864D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0A2D15"/>
    <w:multiLevelType w:val="hybridMultilevel"/>
    <w:tmpl w:val="9AB47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624E71"/>
    <w:multiLevelType w:val="multilevel"/>
    <w:tmpl w:val="1B24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583A00"/>
    <w:multiLevelType w:val="hybridMultilevel"/>
    <w:tmpl w:val="5D504C9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D8C16F3"/>
    <w:multiLevelType w:val="multilevel"/>
    <w:tmpl w:val="3894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3066E0"/>
    <w:multiLevelType w:val="hybridMultilevel"/>
    <w:tmpl w:val="8F24D8CA"/>
    <w:lvl w:ilvl="0" w:tplc="DDEC298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5C90F87"/>
    <w:multiLevelType w:val="hybridMultilevel"/>
    <w:tmpl w:val="8006EF00"/>
    <w:lvl w:ilvl="0" w:tplc="DE8C22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2A389E"/>
    <w:multiLevelType w:val="multilevel"/>
    <w:tmpl w:val="6BE8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441D77"/>
    <w:multiLevelType w:val="multilevel"/>
    <w:tmpl w:val="2FC8727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9D5DA7"/>
    <w:multiLevelType w:val="hybridMultilevel"/>
    <w:tmpl w:val="B2667EF6"/>
    <w:lvl w:ilvl="0" w:tplc="30547094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A380019"/>
    <w:multiLevelType w:val="multilevel"/>
    <w:tmpl w:val="FAB4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8870AE"/>
    <w:multiLevelType w:val="hybridMultilevel"/>
    <w:tmpl w:val="1B4C9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D146D98"/>
    <w:multiLevelType w:val="hybridMultilevel"/>
    <w:tmpl w:val="547EC7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587CEE"/>
    <w:multiLevelType w:val="hybridMultilevel"/>
    <w:tmpl w:val="547EC70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6718CB"/>
    <w:multiLevelType w:val="hybridMultilevel"/>
    <w:tmpl w:val="F3BAF030"/>
    <w:lvl w:ilvl="0" w:tplc="0409000F">
      <w:start w:val="1"/>
      <w:numFmt w:val="decimal"/>
      <w:lvlText w:val="%1."/>
      <w:lvlJc w:val="left"/>
      <w:pPr>
        <w:ind w:left="648" w:hanging="360"/>
      </w:p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30" w15:restartNumberingAfterBreak="0">
    <w:nsid w:val="77DE64B7"/>
    <w:multiLevelType w:val="multilevel"/>
    <w:tmpl w:val="38C0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DF0630"/>
    <w:multiLevelType w:val="hybridMultilevel"/>
    <w:tmpl w:val="AB3465B2"/>
    <w:lvl w:ilvl="0" w:tplc="583EC90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D21708"/>
    <w:multiLevelType w:val="hybridMultilevel"/>
    <w:tmpl w:val="EFC624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F07EE1"/>
    <w:multiLevelType w:val="hybridMultilevel"/>
    <w:tmpl w:val="A6E89F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109249">
    <w:abstractNumId w:val="8"/>
  </w:num>
  <w:num w:numId="2" w16cid:durableId="849443612">
    <w:abstractNumId w:val="33"/>
  </w:num>
  <w:num w:numId="3" w16cid:durableId="1594238735">
    <w:abstractNumId w:val="29"/>
  </w:num>
  <w:num w:numId="4" w16cid:durableId="1599286954">
    <w:abstractNumId w:val="11"/>
  </w:num>
  <w:num w:numId="5" w16cid:durableId="1902254741">
    <w:abstractNumId w:val="13"/>
  </w:num>
  <w:num w:numId="6" w16cid:durableId="747535937">
    <w:abstractNumId w:val="1"/>
    <w:lvlOverride w:ilvl="0">
      <w:startOverride w:val="1"/>
    </w:lvlOverride>
  </w:num>
  <w:num w:numId="7" w16cid:durableId="1679236829">
    <w:abstractNumId w:val="2"/>
  </w:num>
  <w:num w:numId="8" w16cid:durableId="1462573037">
    <w:abstractNumId w:val="4"/>
  </w:num>
  <w:num w:numId="9" w16cid:durableId="1721394133">
    <w:abstractNumId w:val="5"/>
  </w:num>
  <w:num w:numId="10" w16cid:durableId="2090035477">
    <w:abstractNumId w:val="15"/>
  </w:num>
  <w:num w:numId="11" w16cid:durableId="1086074560">
    <w:abstractNumId w:val="12"/>
  </w:num>
  <w:num w:numId="12" w16cid:durableId="1822236182">
    <w:abstractNumId w:val="10"/>
  </w:num>
  <w:num w:numId="13" w16cid:durableId="1995135621">
    <w:abstractNumId w:val="26"/>
  </w:num>
  <w:num w:numId="14" w16cid:durableId="1731226300">
    <w:abstractNumId w:val="3"/>
  </w:num>
  <w:num w:numId="15" w16cid:durableId="1254322786">
    <w:abstractNumId w:val="16"/>
  </w:num>
  <w:num w:numId="16" w16cid:durableId="314725814">
    <w:abstractNumId w:val="28"/>
  </w:num>
  <w:num w:numId="17" w16cid:durableId="953828815">
    <w:abstractNumId w:val="31"/>
  </w:num>
  <w:num w:numId="18" w16cid:durableId="1736319042">
    <w:abstractNumId w:val="7"/>
  </w:num>
  <w:num w:numId="19" w16cid:durableId="350491826">
    <w:abstractNumId w:val="20"/>
  </w:num>
  <w:num w:numId="20" w16cid:durableId="1825851159">
    <w:abstractNumId w:val="6"/>
  </w:num>
  <w:num w:numId="21" w16cid:durableId="1926500263">
    <w:abstractNumId w:val="27"/>
  </w:num>
  <w:num w:numId="22" w16cid:durableId="697783196">
    <w:abstractNumId w:val="32"/>
  </w:num>
  <w:num w:numId="23" w16cid:durableId="43213508">
    <w:abstractNumId w:val="0"/>
  </w:num>
  <w:num w:numId="24" w16cid:durableId="100994285">
    <w:abstractNumId w:val="21"/>
  </w:num>
  <w:num w:numId="25" w16cid:durableId="114531680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62281372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523006560">
    <w:abstractNumId w:val="18"/>
  </w:num>
  <w:num w:numId="28" w16cid:durableId="167715646">
    <w:abstractNumId w:val="14"/>
  </w:num>
  <w:num w:numId="29" w16cid:durableId="930504711">
    <w:abstractNumId w:val="23"/>
  </w:num>
  <w:num w:numId="30" w16cid:durableId="894121197">
    <w:abstractNumId w:val="25"/>
  </w:num>
  <w:num w:numId="31" w16cid:durableId="1834446721">
    <w:abstractNumId w:val="17"/>
  </w:num>
  <w:num w:numId="32" w16cid:durableId="1295217541">
    <w:abstractNumId w:val="30"/>
  </w:num>
  <w:num w:numId="33" w16cid:durableId="1175802709">
    <w:abstractNumId w:val="9"/>
  </w:num>
  <w:num w:numId="34" w16cid:durableId="238950942">
    <w:abstractNumId w:val="22"/>
  </w:num>
  <w:num w:numId="35" w16cid:durableId="14311252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FB3"/>
    <w:rsid w:val="00002645"/>
    <w:rsid w:val="00003AFD"/>
    <w:rsid w:val="0001388A"/>
    <w:rsid w:val="00032372"/>
    <w:rsid w:val="00042944"/>
    <w:rsid w:val="00061C67"/>
    <w:rsid w:val="000636AF"/>
    <w:rsid w:val="0007498E"/>
    <w:rsid w:val="00082E39"/>
    <w:rsid w:val="000B0D21"/>
    <w:rsid w:val="000B1195"/>
    <w:rsid w:val="000B5C9D"/>
    <w:rsid w:val="000B6482"/>
    <w:rsid w:val="000D100D"/>
    <w:rsid w:val="000D4A0C"/>
    <w:rsid w:val="00112D7A"/>
    <w:rsid w:val="00114FC0"/>
    <w:rsid w:val="0012184D"/>
    <w:rsid w:val="00140C07"/>
    <w:rsid w:val="00141B44"/>
    <w:rsid w:val="00144316"/>
    <w:rsid w:val="0016775F"/>
    <w:rsid w:val="0018254A"/>
    <w:rsid w:val="001A5169"/>
    <w:rsid w:val="001B31CC"/>
    <w:rsid w:val="001C14C7"/>
    <w:rsid w:val="001D6337"/>
    <w:rsid w:val="001E1C6B"/>
    <w:rsid w:val="001F0663"/>
    <w:rsid w:val="001F136A"/>
    <w:rsid w:val="002040B3"/>
    <w:rsid w:val="002121AB"/>
    <w:rsid w:val="00253072"/>
    <w:rsid w:val="00266C8D"/>
    <w:rsid w:val="002713C9"/>
    <w:rsid w:val="002915D6"/>
    <w:rsid w:val="002957F8"/>
    <w:rsid w:val="002A50A1"/>
    <w:rsid w:val="002C7540"/>
    <w:rsid w:val="00312C08"/>
    <w:rsid w:val="00321610"/>
    <w:rsid w:val="00323EE9"/>
    <w:rsid w:val="003374FC"/>
    <w:rsid w:val="00364C90"/>
    <w:rsid w:val="003704FB"/>
    <w:rsid w:val="00396502"/>
    <w:rsid w:val="003B204E"/>
    <w:rsid w:val="003B7A9A"/>
    <w:rsid w:val="003C1030"/>
    <w:rsid w:val="003D3F4A"/>
    <w:rsid w:val="003D591F"/>
    <w:rsid w:val="003F09DD"/>
    <w:rsid w:val="00415574"/>
    <w:rsid w:val="0043617E"/>
    <w:rsid w:val="00444649"/>
    <w:rsid w:val="00456E86"/>
    <w:rsid w:val="00465C99"/>
    <w:rsid w:val="00486834"/>
    <w:rsid w:val="00492E93"/>
    <w:rsid w:val="00497553"/>
    <w:rsid w:val="004B7585"/>
    <w:rsid w:val="004E1CBD"/>
    <w:rsid w:val="00502246"/>
    <w:rsid w:val="00543591"/>
    <w:rsid w:val="005469B8"/>
    <w:rsid w:val="00547D35"/>
    <w:rsid w:val="00552299"/>
    <w:rsid w:val="00563AAC"/>
    <w:rsid w:val="00564D83"/>
    <w:rsid w:val="005E6AAE"/>
    <w:rsid w:val="005F74CA"/>
    <w:rsid w:val="0060235B"/>
    <w:rsid w:val="006029E9"/>
    <w:rsid w:val="0060419B"/>
    <w:rsid w:val="00637E85"/>
    <w:rsid w:val="00651621"/>
    <w:rsid w:val="0066619A"/>
    <w:rsid w:val="00686E52"/>
    <w:rsid w:val="006A6870"/>
    <w:rsid w:val="006C7874"/>
    <w:rsid w:val="006D651E"/>
    <w:rsid w:val="00700A17"/>
    <w:rsid w:val="00734C04"/>
    <w:rsid w:val="00755361"/>
    <w:rsid w:val="007609F2"/>
    <w:rsid w:val="00761314"/>
    <w:rsid w:val="00796CC5"/>
    <w:rsid w:val="007B261D"/>
    <w:rsid w:val="007D0B10"/>
    <w:rsid w:val="007E4D72"/>
    <w:rsid w:val="00814442"/>
    <w:rsid w:val="00817323"/>
    <w:rsid w:val="0083020D"/>
    <w:rsid w:val="00861D21"/>
    <w:rsid w:val="00862904"/>
    <w:rsid w:val="008B0362"/>
    <w:rsid w:val="008B20EA"/>
    <w:rsid w:val="008B5177"/>
    <w:rsid w:val="008C2AA7"/>
    <w:rsid w:val="008E65AB"/>
    <w:rsid w:val="008E7DC4"/>
    <w:rsid w:val="00904614"/>
    <w:rsid w:val="00913965"/>
    <w:rsid w:val="009158E0"/>
    <w:rsid w:val="00932957"/>
    <w:rsid w:val="0096615C"/>
    <w:rsid w:val="009742D2"/>
    <w:rsid w:val="00975FF2"/>
    <w:rsid w:val="009C3AF5"/>
    <w:rsid w:val="00A00E0D"/>
    <w:rsid w:val="00A0777E"/>
    <w:rsid w:val="00A1678F"/>
    <w:rsid w:val="00A17749"/>
    <w:rsid w:val="00A25C5E"/>
    <w:rsid w:val="00A40B97"/>
    <w:rsid w:val="00A453F5"/>
    <w:rsid w:val="00A6406E"/>
    <w:rsid w:val="00A71AFD"/>
    <w:rsid w:val="00A77F79"/>
    <w:rsid w:val="00A83FB3"/>
    <w:rsid w:val="00A940EA"/>
    <w:rsid w:val="00AA0DE5"/>
    <w:rsid w:val="00AA1F5A"/>
    <w:rsid w:val="00AB6205"/>
    <w:rsid w:val="00AC7ACD"/>
    <w:rsid w:val="00AD7207"/>
    <w:rsid w:val="00AF1D08"/>
    <w:rsid w:val="00B35153"/>
    <w:rsid w:val="00B357CE"/>
    <w:rsid w:val="00B358FB"/>
    <w:rsid w:val="00B45203"/>
    <w:rsid w:val="00B46F50"/>
    <w:rsid w:val="00B66BDD"/>
    <w:rsid w:val="00B72A51"/>
    <w:rsid w:val="00BA17A0"/>
    <w:rsid w:val="00BB1BDA"/>
    <w:rsid w:val="00BB2703"/>
    <w:rsid w:val="00BB7342"/>
    <w:rsid w:val="00BC61C7"/>
    <w:rsid w:val="00C056ED"/>
    <w:rsid w:val="00C50B40"/>
    <w:rsid w:val="00C56FF6"/>
    <w:rsid w:val="00C83CA6"/>
    <w:rsid w:val="00C94493"/>
    <w:rsid w:val="00CB23BD"/>
    <w:rsid w:val="00CE77BD"/>
    <w:rsid w:val="00CF031D"/>
    <w:rsid w:val="00D10A24"/>
    <w:rsid w:val="00D178D5"/>
    <w:rsid w:val="00D21CD3"/>
    <w:rsid w:val="00D647BA"/>
    <w:rsid w:val="00D67056"/>
    <w:rsid w:val="00D74EC3"/>
    <w:rsid w:val="00D851F1"/>
    <w:rsid w:val="00D95139"/>
    <w:rsid w:val="00D9521C"/>
    <w:rsid w:val="00D97E8A"/>
    <w:rsid w:val="00DB2AD6"/>
    <w:rsid w:val="00DC688B"/>
    <w:rsid w:val="00DF1F07"/>
    <w:rsid w:val="00DF2A1F"/>
    <w:rsid w:val="00DF4713"/>
    <w:rsid w:val="00E04E35"/>
    <w:rsid w:val="00E22CB3"/>
    <w:rsid w:val="00E31B63"/>
    <w:rsid w:val="00E40D02"/>
    <w:rsid w:val="00E410D2"/>
    <w:rsid w:val="00E6611E"/>
    <w:rsid w:val="00E71D19"/>
    <w:rsid w:val="00EA7DD6"/>
    <w:rsid w:val="00EC0355"/>
    <w:rsid w:val="00EE59A2"/>
    <w:rsid w:val="00F0321D"/>
    <w:rsid w:val="00F061A3"/>
    <w:rsid w:val="00F07197"/>
    <w:rsid w:val="00F1491C"/>
    <w:rsid w:val="00F14B23"/>
    <w:rsid w:val="00F20D4F"/>
    <w:rsid w:val="00F267A8"/>
    <w:rsid w:val="00F512FD"/>
    <w:rsid w:val="00F61E83"/>
    <w:rsid w:val="00F650F7"/>
    <w:rsid w:val="00F76925"/>
    <w:rsid w:val="00F95E97"/>
    <w:rsid w:val="00FA399E"/>
    <w:rsid w:val="00FA3EE7"/>
    <w:rsid w:val="00FB2E3F"/>
    <w:rsid w:val="00FC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FDD927D"/>
  <w15:docId w15:val="{AB3EF506-6EEE-4995-B1E2-40C4419C9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qFormat/>
    <w:rsid w:val="003C1030"/>
    <w:pPr>
      <w:keepNext/>
      <w:numPr>
        <w:ilvl w:val="1"/>
        <w:numId w:val="1"/>
      </w:numPr>
      <w:suppressAutoHyphens/>
      <w:spacing w:after="0" w:line="240" w:lineRule="auto"/>
      <w:outlineLvl w:val="1"/>
    </w:pPr>
    <w:rPr>
      <w:rFonts w:ascii="Times New Roman" w:eastAsia="Times New Roman" w:hAnsi="Times New Roman" w:cs="Times New Roman"/>
      <w:sz w:val="28"/>
      <w:szCs w:val="24"/>
      <w:u w:val="single"/>
      <w:lang w:eastAsia="zh-C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9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F066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066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63"/>
  </w:style>
  <w:style w:type="paragraph" w:styleId="Footer">
    <w:name w:val="footer"/>
    <w:basedOn w:val="Normal"/>
    <w:link w:val="FooterChar"/>
    <w:uiPriority w:val="99"/>
    <w:unhideWhenUsed/>
    <w:rsid w:val="001F06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63"/>
  </w:style>
  <w:style w:type="table" w:styleId="TableGrid">
    <w:name w:val="Table Grid"/>
    <w:basedOn w:val="TableNormal"/>
    <w:uiPriority w:val="59"/>
    <w:rsid w:val="001F06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2915D6"/>
    <w:pPr>
      <w:suppressAutoHyphens/>
      <w:spacing w:after="0" w:line="240" w:lineRule="auto"/>
    </w:pPr>
    <w:rPr>
      <w:rFonts w:ascii="Calibri" w:eastAsia="Times New Roman" w:hAnsi="Calibri" w:cs="Calibri"/>
      <w:lang w:eastAsia="zh-CN"/>
    </w:rPr>
  </w:style>
  <w:style w:type="paragraph" w:customStyle="1" w:styleId="TableContents">
    <w:name w:val="Table Contents"/>
    <w:basedOn w:val="Normal"/>
    <w:rsid w:val="002915D6"/>
    <w:pPr>
      <w:suppressLineNumbers/>
      <w:suppressAutoHyphens/>
    </w:pPr>
    <w:rPr>
      <w:rFonts w:ascii="Calibri" w:eastAsia="Calibri" w:hAnsi="Calibri" w:cs="Calibri"/>
      <w:lang w:val="en-IN" w:eastAsia="zh-CN"/>
    </w:rPr>
  </w:style>
  <w:style w:type="paragraph" w:styleId="NormalWeb">
    <w:name w:val="Normal (Web)"/>
    <w:basedOn w:val="Normal"/>
    <w:uiPriority w:val="99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customStyle="1" w:styleId="western">
    <w:name w:val="western"/>
    <w:basedOn w:val="Normal"/>
    <w:rsid w:val="002915D6"/>
    <w:pPr>
      <w:spacing w:before="280" w:after="0" w:line="240" w:lineRule="auto"/>
    </w:pPr>
    <w:rPr>
      <w:rFonts w:ascii="Times New Roman" w:eastAsia="Times New Roman" w:hAnsi="Times New Roman" w:cs="Times New Roman"/>
      <w:color w:val="000000"/>
      <w:sz w:val="26"/>
      <w:szCs w:val="26"/>
      <w:lang w:eastAsia="zh-CN"/>
    </w:rPr>
  </w:style>
  <w:style w:type="paragraph" w:styleId="ListParagraph">
    <w:name w:val="List Paragraph"/>
    <w:basedOn w:val="Normal"/>
    <w:uiPriority w:val="34"/>
    <w:qFormat/>
    <w:rsid w:val="008C2AA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7609F2"/>
    <w:rPr>
      <w:color w:val="808080"/>
    </w:rPr>
  </w:style>
  <w:style w:type="paragraph" w:customStyle="1" w:styleId="Default">
    <w:name w:val="Default"/>
    <w:rsid w:val="003C1030"/>
    <w:pPr>
      <w:suppressAutoHyphens/>
      <w:autoSpaceDE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rsid w:val="003C1030"/>
    <w:rPr>
      <w:rFonts w:ascii="Times New Roman" w:eastAsia="Times New Roman" w:hAnsi="Times New Roman" w:cs="Times New Roman"/>
      <w:sz w:val="28"/>
      <w:szCs w:val="24"/>
      <w:u w:val="single"/>
      <w:lang w:eastAsia="zh-CN"/>
    </w:rPr>
  </w:style>
  <w:style w:type="character" w:customStyle="1" w:styleId="tgc">
    <w:name w:val="_tgc"/>
    <w:rsid w:val="00AC7ACD"/>
  </w:style>
  <w:style w:type="character" w:styleId="Hyperlink">
    <w:name w:val="Hyperlink"/>
    <w:basedOn w:val="DefaultParagraphFont"/>
    <w:uiPriority w:val="99"/>
    <w:semiHidden/>
    <w:unhideWhenUsed/>
    <w:rsid w:val="00D95139"/>
    <w:rPr>
      <w:color w:val="0000FF"/>
      <w:u w:val="single"/>
    </w:rPr>
  </w:style>
  <w:style w:type="character" w:customStyle="1" w:styleId="mwe-math-mathml-inline">
    <w:name w:val="mwe-math-mathml-inline"/>
    <w:basedOn w:val="DefaultParagraphFont"/>
    <w:rsid w:val="00D95139"/>
  </w:style>
  <w:style w:type="character" w:customStyle="1" w:styleId="nowrap">
    <w:name w:val="nowrap"/>
    <w:basedOn w:val="DefaultParagraphFont"/>
    <w:rsid w:val="00D95139"/>
  </w:style>
  <w:style w:type="character" w:customStyle="1" w:styleId="Heading3Char">
    <w:name w:val="Heading 3 Char"/>
    <w:basedOn w:val="DefaultParagraphFont"/>
    <w:link w:val="Heading3"/>
    <w:uiPriority w:val="9"/>
    <w:semiHidden/>
    <w:rsid w:val="005469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6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0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299680">
          <w:blockQuote w:val="1"/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4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26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1435</Words>
  <Characters>8184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9600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Aditya Chaugala</cp:lastModifiedBy>
  <cp:revision>4</cp:revision>
  <cp:lastPrinted>2022-08-12T11:43:00Z</cp:lastPrinted>
  <dcterms:created xsi:type="dcterms:W3CDTF">2026-07-20T19:42:00Z</dcterms:created>
  <dcterms:modified xsi:type="dcterms:W3CDTF">2026-07-22T16:22:00Z</dcterms:modified>
</cp:coreProperties>
</file>