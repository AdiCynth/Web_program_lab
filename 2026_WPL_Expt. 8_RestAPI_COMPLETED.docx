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0B6482" w:rsidRPr="003C711F" w14:paraId="5B295477" w14:textId="77777777" w:rsidTr="0064763D">
        <w:tc>
          <w:tcPr>
            <w:tcW w:w="2325" w:type="dxa"/>
            <w:vAlign w:val="center"/>
          </w:tcPr>
          <w:p w14:paraId="2BF4978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559A6" w14:textId="10CD93D8" w:rsidR="000B6482" w:rsidRPr="000B6482" w:rsidRDefault="000B6482" w:rsidP="0064763D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Web Programming Laboratory (216U01L501)</w:t>
            </w:r>
          </w:p>
        </w:tc>
        <w:tc>
          <w:tcPr>
            <w:tcW w:w="1731" w:type="dxa"/>
            <w:vAlign w:val="center"/>
          </w:tcPr>
          <w:p w14:paraId="082D261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471A688A" w14:textId="4CB21196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</w:t>
            </w:r>
          </w:p>
        </w:tc>
      </w:tr>
      <w:tr w:rsidR="000B6482" w:rsidRPr="003C711F" w14:paraId="258B88EA" w14:textId="77777777" w:rsidTr="0064763D">
        <w:tc>
          <w:tcPr>
            <w:tcW w:w="2325" w:type="dxa"/>
            <w:vAlign w:val="center"/>
          </w:tcPr>
          <w:p w14:paraId="5B9A4D5E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4996FDD1" w14:textId="7132CE3C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731" w:type="dxa"/>
            <w:vAlign w:val="center"/>
          </w:tcPr>
          <w:p w14:paraId="40941FA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D8E4220" w14:textId="2975DA6F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A1</w:t>
            </w:r>
          </w:p>
        </w:tc>
      </w:tr>
      <w:tr w:rsidR="000B6482" w:rsidRPr="003C711F" w14:paraId="225F4F56" w14:textId="77777777" w:rsidTr="0064763D">
        <w:tc>
          <w:tcPr>
            <w:tcW w:w="2325" w:type="dxa"/>
            <w:vAlign w:val="center"/>
          </w:tcPr>
          <w:p w14:paraId="751030D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92E1B39" w14:textId="252747A4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Aditya Chaugala </w:t>
            </w:r>
          </w:p>
        </w:tc>
        <w:tc>
          <w:tcPr>
            <w:tcW w:w="1731" w:type="dxa"/>
            <w:vAlign w:val="center"/>
          </w:tcPr>
          <w:p w14:paraId="48D703E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7BBD25C7" w14:textId="562E3CA0" w:rsidR="000B6482" w:rsidRPr="000B6482" w:rsidRDefault="007D670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16014024012</w:t>
            </w:r>
          </w:p>
        </w:tc>
      </w:tr>
    </w:tbl>
    <w:p w14:paraId="36CA9472" w14:textId="77777777" w:rsidR="00A25C5E" w:rsidRDefault="00A25C5E" w:rsidP="000B648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BC202E"/>
          <w:sz w:val="28"/>
          <w:szCs w:val="28"/>
        </w:rPr>
      </w:pPr>
    </w:p>
    <w:p w14:paraId="71E870E3" w14:textId="6ADEADDD" w:rsidR="000B6482" w:rsidRDefault="000B6482" w:rsidP="000B6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0B6482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665C71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1A5169" w14:paraId="6423BFDA" w14:textId="77777777" w:rsidTr="001A5169">
        <w:trPr>
          <w:trHeight w:val="319"/>
        </w:trPr>
        <w:tc>
          <w:tcPr>
            <w:tcW w:w="9623" w:type="dxa"/>
          </w:tcPr>
          <w:p w14:paraId="10E2B418" w14:textId="4BABB0EF" w:rsidR="001A5169" w:rsidRPr="001A5169" w:rsidRDefault="001A5169" w:rsidP="005D76A5">
            <w:pPr>
              <w:pStyle w:val="NoSpacing"/>
              <w:ind w:left="284"/>
              <w:jc w:val="both"/>
              <w:rPr>
                <w:rFonts w:ascii="Times New Roman" w:hAnsi="Times New Roman" w:cstheme="minorBidi"/>
                <w:b/>
                <w:iCs/>
                <w:sz w:val="24"/>
                <w:szCs w:val="24"/>
                <w:lang w:eastAsia="en-US"/>
              </w:rPr>
            </w:pPr>
            <w:r w:rsidRPr="000B6482">
              <w:rPr>
                <w:rFonts w:ascii="Times New Roman" w:hAnsi="Times New Roman"/>
                <w:b/>
                <w:iCs/>
                <w:color w:val="BC202E"/>
                <w:sz w:val="24"/>
                <w:szCs w:val="24"/>
              </w:rPr>
              <w:t>Title:</w:t>
            </w:r>
            <w:r w:rsidRPr="000B648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2B5192" w:rsidRPr="002B519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Designing and Implementing RESTful APIs using Node.js and Express</w:t>
            </w:r>
          </w:p>
        </w:tc>
      </w:tr>
    </w:tbl>
    <w:p w14:paraId="37B90DBF" w14:textId="77777777" w:rsidR="000B6482" w:rsidRPr="001A5169" w:rsidRDefault="000B6482" w:rsidP="001A5169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color w:val="BC202E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:rsidRPr="001A5169" w14:paraId="6486D4BF" w14:textId="77777777" w:rsidTr="00141B44">
        <w:tc>
          <w:tcPr>
            <w:tcW w:w="9914" w:type="dxa"/>
          </w:tcPr>
          <w:p w14:paraId="517DDCA7" w14:textId="38196B02" w:rsidR="007609F2" w:rsidRPr="001A5169" w:rsidRDefault="007609F2" w:rsidP="001A5169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609F2" w14:paraId="49E698EB" w14:textId="77777777" w:rsidTr="00564D83">
        <w:trPr>
          <w:trHeight w:val="1596"/>
        </w:trPr>
        <w:tc>
          <w:tcPr>
            <w:tcW w:w="9914" w:type="dxa"/>
          </w:tcPr>
          <w:p w14:paraId="4853BB33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understand REST architectural principles and the role of HTTP methods in web application development.</w:t>
            </w:r>
          </w:p>
          <w:p w14:paraId="4F41675F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develop REST API endpoints using Node.js and the Express framework.</w:t>
            </w:r>
          </w:p>
          <w:p w14:paraId="1B278B2B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implement Create, Read, Update, and Delete (CRUD) operations and connect an API to a database.</w:t>
            </w:r>
          </w:p>
          <w:p w14:paraId="5712BA6D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use appropriate HTTP status codes, request parameters, input validation, and error handling.</w:t>
            </w:r>
          </w:p>
          <w:p w14:paraId="0486BE38" w14:textId="77777777" w:rsidR="002B5192" w:rsidRPr="002B5192" w:rsidRDefault="002B5192" w:rsidP="002B5192">
            <w:pPr>
              <w:pStyle w:val="Default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2B5192">
              <w:rPr>
                <w:rFonts w:ascii="Times New Roman" w:hAnsi="Times New Roman" w:cs="Times New Roman"/>
                <w:bCs/>
              </w:rPr>
              <w:t>To test REST API endpoints using Postman or an equivalent API testing tool.</w:t>
            </w:r>
          </w:p>
          <w:p w14:paraId="239C9AAD" w14:textId="66FE641E" w:rsidR="0018254A" w:rsidRPr="00B46F50" w:rsidRDefault="0018254A" w:rsidP="002B5192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14:paraId="4D5BDB18" w14:textId="77777777" w:rsidR="007609F2" w:rsidRDefault="007609F2" w:rsidP="001D6337">
      <w:pPr>
        <w:shd w:val="clear" w:color="auto" w:fill="FFFFFF"/>
        <w:spacing w:after="0" w:line="240" w:lineRule="auto"/>
        <w:ind w:left="-709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14:paraId="732849D6" w14:textId="77777777" w:rsidTr="00061C67">
        <w:tc>
          <w:tcPr>
            <w:tcW w:w="9914" w:type="dxa"/>
          </w:tcPr>
          <w:p w14:paraId="17D22028" w14:textId="3130D7B2" w:rsidR="007609F2" w:rsidRPr="007609F2" w:rsidRDefault="007609F2" w:rsidP="007609F2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  <w:r w:rsidRPr="001D63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7609F2" w14:paraId="734D9625" w14:textId="77777777" w:rsidTr="00061C67">
        <w:tc>
          <w:tcPr>
            <w:tcW w:w="9914" w:type="dxa"/>
          </w:tcPr>
          <w:p w14:paraId="6A4BA6DF" w14:textId="37390239" w:rsidR="007609F2" w:rsidRPr="003C1030" w:rsidRDefault="005D76A5" w:rsidP="00AB6205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 w:rsidRPr="005D76A5">
              <w:rPr>
                <w:rFonts w:ascii="Times New Roman" w:hAnsi="Times New Roman" w:cs="Times New Roman"/>
                <w:b/>
                <w:bCs/>
                <w:color w:val="auto"/>
                <w:lang w:eastAsia="en-IN"/>
              </w:rPr>
              <w:t>CO3:</w:t>
            </w:r>
            <w:r w:rsidRPr="005D76A5">
              <w:rPr>
                <w:rFonts w:ascii="Times New Roman" w:hAnsi="Times New Roman" w:cs="Times New Roman"/>
                <w:color w:val="auto"/>
                <w:lang w:eastAsia="en-IN"/>
              </w:rPr>
              <w:t xml:space="preserve"> Develop modular, component-based front-end applications using modern JavaScript libraries and frameworks.</w:t>
            </w:r>
          </w:p>
        </w:tc>
      </w:tr>
    </w:tbl>
    <w:p w14:paraId="7FC5A701" w14:textId="689DECDD" w:rsidR="003C1030" w:rsidRDefault="003C1030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p w14:paraId="0576195D" w14:textId="47D25EEA" w:rsidR="005F74CA" w:rsidRDefault="005F74CA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7609F2" w14:paraId="759C209C" w14:textId="77777777" w:rsidTr="00141B44">
        <w:tc>
          <w:tcPr>
            <w:tcW w:w="10004" w:type="dxa"/>
          </w:tcPr>
          <w:p w14:paraId="671D99A4" w14:textId="41B7A960" w:rsidR="007609F2" w:rsidRPr="007609F2" w:rsidRDefault="005F74CA" w:rsidP="00EE59A2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="0018254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Problem Statement</w:t>
            </w:r>
            <w:r w:rsidR="007609F2"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609F2" w14:paraId="1E4A35C7" w14:textId="77777777" w:rsidTr="00141B44">
        <w:tc>
          <w:tcPr>
            <w:tcW w:w="10004" w:type="dxa"/>
          </w:tcPr>
          <w:p w14:paraId="0F8C9996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Develop and test RESTful APIs for managing student, course, and library-record data. Complete the following three tasks in sequence. Use Node.js and Express for the server, and use Postman to send requests and inspect responses.</w:t>
            </w:r>
          </w:p>
          <w:p w14:paraId="1FECCDAF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1: Creating a Basic REST API for Student Records</w:t>
            </w:r>
          </w:p>
          <w:p w14:paraId="5A9B8345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Understand REST endpoints, HTTP methods, JSON request/response bodies, and route parameters.</w:t>
            </w:r>
          </w:p>
          <w:p w14:paraId="1B07DFF6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1827977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project folder named student-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and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initialise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it using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npm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init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-y.</w:t>
            </w:r>
          </w:p>
          <w:p w14:paraId="41E990EF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Install Express using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npm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install express and create server.js.</w:t>
            </w:r>
          </w:p>
          <w:p w14:paraId="3869F438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an in-memory array containing at least five student objects. Each object should contain id, name, department, and semester.</w:t>
            </w:r>
          </w:p>
          <w:p w14:paraId="53CAE88D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/students to return all students and GET /students/:id to return one student using the route parameter.</w:t>
            </w:r>
          </w:p>
          <w:p w14:paraId="2A484BC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Implement POST /students to accept a new student object from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req.body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. Configure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express.json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>() to parse JSON request bodies.</w:t>
            </w:r>
          </w:p>
          <w:p w14:paraId="328EFF7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Return suitable status codes, such as 200 for successful retrieval, 201 for successful creation, and 404 when a student ID does not exist.</w:t>
            </w:r>
          </w:p>
          <w:p w14:paraId="32EBFFC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lastRenderedPageBreak/>
              <w:t>Run the server and test each endpoint in Postman. Include the request method, URL, sample JSON body where applicable, and response in the observation section.</w:t>
            </w:r>
          </w:p>
          <w:p w14:paraId="06B81BF8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2: Implementing CRUD Operations with MongoDB</w:t>
            </w:r>
          </w:p>
          <w:p w14:paraId="6015A6B9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Connect a REST API to a database and perform persistent CRUD operations.</w:t>
            </w:r>
          </w:p>
          <w:p w14:paraId="39A9F8CD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48BA9209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project named course-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and install the required packages: express, mongoose, and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dotenv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.</w:t>
            </w:r>
          </w:p>
          <w:p w14:paraId="38813AA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Set up a MongoDB database locally or use MongoDB Atlas. Store the database connection string in an environment variable named MONGO_URI in a .env file. Do not commit credentials to source control.</w:t>
            </w:r>
          </w:p>
          <w:p w14:paraId="50B3511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Create a Course model/schema with fields such as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courseCode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courseName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, department, credits, and semester. Add suitable required-field validation.</w:t>
            </w:r>
          </w:p>
          <w:p w14:paraId="0A3B8D78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POST /courses to create a course and GET /courses to retrieve all courses.</w:t>
            </w:r>
          </w:p>
          <w:p w14:paraId="29AEF675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/courses/:id to retrieve one course, PUT /courses/:id to update a course, and DELETE /courses/:id to delete a course.</w:t>
            </w:r>
          </w:p>
          <w:p w14:paraId="3831B362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Use async/</w:t>
            </w:r>
            <w:proofErr w:type="gramStart"/>
            <w:r w:rsidRPr="002B5192">
              <w:rPr>
                <w:rFonts w:cs="Times New Roman"/>
                <w:sz w:val="24"/>
                <w:szCs w:val="24"/>
              </w:rPr>
              <w:t>await</w:t>
            </w:r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and try/catch to handle database operations. Return 404 when the requested course does not exist and 400 for invalid input or an invalid identifier, as appropriate.</w:t>
            </w:r>
          </w:p>
          <w:p w14:paraId="65BB780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Test all five CRUD operations in Postman. Verify that records remain in the database after the server is restarted.</w:t>
            </w:r>
          </w:p>
          <w:p w14:paraId="01A433B6" w14:textId="77777777" w:rsidR="002B5192" w:rsidRPr="002B5192" w:rsidRDefault="002B5192" w:rsidP="002B5192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Task 3: Building a Book Catalogue API with Filtering and Validation</w:t>
            </w:r>
          </w:p>
          <w:p w14:paraId="13606FAA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Objective: </w:t>
            </w:r>
            <w:r w:rsidRPr="002B5192">
              <w:rPr>
                <w:rFonts w:ascii="Times New Roman" w:hAnsi="Times New Roman" w:cs="Times New Roman"/>
                <w:sz w:val="24"/>
                <w:szCs w:val="24"/>
              </w:rPr>
              <w:t>Use query parameters, request validation, and consistent error responses in a REST API.</w:t>
            </w:r>
          </w:p>
          <w:p w14:paraId="75A8761E" w14:textId="77777777" w:rsidR="002B5192" w:rsidRPr="002B5192" w:rsidRDefault="002B5192" w:rsidP="002B51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5192">
              <w:rPr>
                <w:rFonts w:ascii="Times New Roman" w:hAnsi="Times New Roman" w:cs="Times New Roman"/>
                <w:b/>
                <w:sz w:val="24"/>
                <w:szCs w:val="24"/>
              </w:rPr>
              <w:t>Steps:</w:t>
            </w:r>
          </w:p>
          <w:p w14:paraId="5AC84C6E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Create a book-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api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 xml:space="preserve"> using Node.js and Express. Use MongoDB/Mongoose or extend the database setup from Task 2.</w:t>
            </w:r>
          </w:p>
          <w:p w14:paraId="5128ED01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Create a Book model with fields: title, author, category,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publicationYear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, and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availableCopies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>.</w:t>
            </w:r>
          </w:p>
          <w:p w14:paraId="2A191F6C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/books to return all books. Support optional query parameters such as category and author; for example, GET /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books?category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=Science or GET /</w:t>
            </w:r>
            <w:proofErr w:type="spellStart"/>
            <w:r w:rsidRPr="002B5192">
              <w:rPr>
                <w:rFonts w:cs="Times New Roman"/>
                <w:sz w:val="24"/>
                <w:szCs w:val="24"/>
              </w:rPr>
              <w:t>books?author</w:t>
            </w:r>
            <w:proofErr w:type="spellEnd"/>
            <w:r w:rsidRPr="002B5192">
              <w:rPr>
                <w:rFonts w:cs="Times New Roman"/>
                <w:sz w:val="24"/>
                <w:szCs w:val="24"/>
              </w:rPr>
              <w:t>=Rao.</w:t>
            </w:r>
          </w:p>
          <w:p w14:paraId="20D746D5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Implement GET /books/:id to retrieve a specific book and POST /books to add a new book.</w:t>
            </w:r>
          </w:p>
          <w:p w14:paraId="7DC50FA0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 xml:space="preserve">Validate incoming data: title and author must not be empty,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publicationYear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must be a valid year, and </w:t>
            </w:r>
            <w:proofErr w:type="spellStart"/>
            <w:proofErr w:type="gramStart"/>
            <w:r w:rsidRPr="002B5192">
              <w:rPr>
                <w:rFonts w:cs="Times New Roman"/>
                <w:sz w:val="24"/>
                <w:szCs w:val="24"/>
              </w:rPr>
              <w:t>availableCopies</w:t>
            </w:r>
            <w:proofErr w:type="spellEnd"/>
            <w:proofErr w:type="gramEnd"/>
            <w:r w:rsidRPr="002B5192">
              <w:rPr>
                <w:rFonts w:cs="Times New Roman"/>
                <w:sz w:val="24"/>
                <w:szCs w:val="24"/>
              </w:rPr>
              <w:t xml:space="preserve"> must be a non-negative number.</w:t>
            </w:r>
          </w:p>
          <w:p w14:paraId="0BF55A73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Return 400 for invalid input, 404 for a missing book, and 500 for unexpected server/database errors. Keep error responses in a consistent JSON format.</w:t>
            </w:r>
          </w:p>
          <w:p w14:paraId="5E9BA1DA" w14:textId="77777777" w:rsidR="002B5192" w:rsidRPr="002B5192" w:rsidRDefault="002B5192" w:rsidP="002B5192">
            <w:pPr>
              <w:pStyle w:val="ListNumber"/>
              <w:tabs>
                <w:tab w:val="num" w:pos="360"/>
              </w:tabs>
              <w:rPr>
                <w:rFonts w:cs="Times New Roman"/>
                <w:sz w:val="24"/>
                <w:szCs w:val="24"/>
              </w:rPr>
            </w:pPr>
            <w:r w:rsidRPr="002B5192">
              <w:rPr>
                <w:rFonts w:cs="Times New Roman"/>
                <w:sz w:val="24"/>
                <w:szCs w:val="24"/>
              </w:rPr>
              <w:t>Test the API in Postman with valid requests, missing fields, an unknown ID, and different query-parameter combinations. Record the observed results.</w:t>
            </w:r>
          </w:p>
          <w:p w14:paraId="5204D41D" w14:textId="2E2EFA77" w:rsidR="00060026" w:rsidRPr="002B5192" w:rsidRDefault="00060026" w:rsidP="0006002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02985B" w14:textId="77777777" w:rsidR="00CF031D" w:rsidRDefault="00CF031D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18254A" w14:paraId="3265E7DC" w14:textId="77777777" w:rsidTr="00564D83">
        <w:tc>
          <w:tcPr>
            <w:tcW w:w="10004" w:type="dxa"/>
          </w:tcPr>
          <w:p w14:paraId="6224A1F4" w14:textId="164727C5" w:rsidR="0018254A" w:rsidRPr="007609F2" w:rsidRDefault="0018254A" w:rsidP="00564D83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HTML tags used</w:t>
            </w:r>
            <w:r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18254A" w14:paraId="4C526673" w14:textId="77777777" w:rsidTr="00564D83">
        <w:tc>
          <w:tcPr>
            <w:tcW w:w="10004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Not Applicable (N/A) — This experiment focuses entirely on Backend RESTful Web APIs, implementing JSON-based web services using Node.js, Express, and MongoDB. No client-side HTML tags were required.</w:t>
            </w:r>
          </w:p>
        </w:tc>
      </w:tr>
    </w:tbl>
    <w:p w14:paraId="02ADD72E" w14:textId="77777777" w:rsidR="0018254A" w:rsidRDefault="0018254A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52"/>
      </w:tblGrid>
      <w:tr w:rsidR="00796CC5" w14:paraId="2EAFA202" w14:textId="77777777" w:rsidTr="00141B44">
        <w:tc>
          <w:tcPr>
            <w:tcW w:w="9952" w:type="dxa"/>
          </w:tcPr>
          <w:p w14:paraId="6300BF16" w14:textId="3CC68C85" w:rsidR="00796CC5" w:rsidRPr="007609F2" w:rsidRDefault="00BB1BDA" w:rsidP="00BB1BDA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796CC5" w14:paraId="3F422C1F" w14:textId="77777777" w:rsidTr="00141B44">
        <w:tc>
          <w:tcPr>
            <w:tcW w:w="9952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GitHub Repository URL (Exp8 Branch):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https://github.com/AdiCynth/Web_program_lab/tree/Exp8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Repository Clone URL: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https://github.com/AdiCynth/Web_program_lab.git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Directory Structure on Branch Exp8: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├── student-api/ (Task 1: In-memory REST API - Port 5001)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├── course-api/  (Task 2: Persistent MongoDB CRUD API - Port 5002)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├── book-api/    (Task 3: Filtering &amp; Validation API - Port 5003)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├── postman/     (Import-ready Postman Collection v2.1)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├── start-all.js (Concurrent runner for all 3 services)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└── test-all.js  (Automated 23-test integration suite)</w:t>
            </w:r>
          </w:p>
        </w:tc>
      </w:tr>
      <w:tr w:rsidR="00796CC5" w14:paraId="3DAACF84" w14:textId="77777777" w:rsidTr="00141B44">
        <w:tc>
          <w:tcPr>
            <w:tcW w:w="9952" w:type="dxa"/>
          </w:tcPr>
          <w:p w14:paraId="73CFA399" w14:textId="22B2704D" w:rsidR="00DB2AD6" w:rsidRPr="00DB2AD6" w:rsidRDefault="00DB2AD6" w:rsidP="00DB2AD6">
            <w:pPr>
              <w:tabs>
                <w:tab w:val="left" w:pos="2010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E63A6A" w14:textId="6B3487BC" w:rsidR="00F0321D" w:rsidRDefault="00F0321D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4837B9" w14:textId="428E9AEF" w:rsidR="00DB2AD6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DA9DC9" w14:textId="77777777" w:rsidR="00DB2AD6" w:rsidRPr="008B0362" w:rsidRDefault="00DB2AD6" w:rsidP="008B0362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92234E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52D2E6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CF270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8922C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5DBA3" w14:textId="77777777" w:rsidR="00F0321D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1A0E7D" w14:textId="4B0794D7" w:rsidR="00F0321D" w:rsidRPr="00862904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48D371" w14:textId="67C70144" w:rsidR="00EE59A2" w:rsidRDefault="00EE59A2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EE59A2" w14:paraId="35CFE84E" w14:textId="77777777" w:rsidTr="003C1030">
        <w:tc>
          <w:tcPr>
            <w:tcW w:w="9923" w:type="dxa"/>
          </w:tcPr>
          <w:p w14:paraId="3C3419D6" w14:textId="24CA4A67" w:rsidR="00EE59A2" w:rsidRPr="007609F2" w:rsidRDefault="002957F8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2116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Stepwise-Procedure / Algorithm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E59A2" w14:paraId="16006E17" w14:textId="77777777" w:rsidTr="003C1030">
        <w:tc>
          <w:tcPr>
            <w:tcW w:w="9923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1. Environment Setup: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Verify Node.js (v22+), npm, and MongoDB service are running locally.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Set up Postman for API request and response verification.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2. Task 1 (Student API):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Create folder 'student-api' and initialize with 'npm init -y'.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Install Express ('npm install express') and build 'server.js'.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Initialize an in-memory array with 5 student objects (id, name, department, semester).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Configure 'express.json()' middleware to parse JSON request bodies.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Implement GET /students (200 OK) and GET /students/:id (200 OK / 404 Not Found).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Implement POST /students with field validations returning 201 Created on success and 400 Bad Request on invalid input.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3. Task 2 (Course CRUD Operations with MongoDB):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Create folder 'course-api' and install 'express', 'mongoose', and 'dotenv'.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Store database connection string in .env: MONGO_URI='mongodb://127.0.0.1:27017/course_db'.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Create Course schema enforcing required fields, unique uppercase course codes, credits, and semester bounds.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Implement 5 CRUD endpoints: POST /courses (Create), GET /courses (Read all), GET /courses/:id (Read one), PUT /courses/:id (Update), and DELETE /courses/:id (Delete).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Use async/await and try/catch blocks; validate ObjectId format returning 400 for malformed IDs, 404 for not found, and 200/201 on success.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Verify database persistence across server restarts.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4. Task 3 (Book Catalogue API with Filtering &amp; Validation):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Create folder 'book-api' with Mongoose connection to 'book_db'.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Create Book schema with validations: non-empty title/author, integer publicationYear between 1000 and current year, and non-negative availableCopies (&gt;= 0).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Implement GET /books supporting optional query filters (?category=... and ?author=...) using case-insensitive regex.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Implement GET /books/:id and POST /books with strict validation and uniform JSON error structures.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5. Testing &amp; Verification: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Import the Postman collection ('REST_APIs_Lab_Collection.json') into Postman.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Execute requests and inspect response status codes and payloads.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Run automated test assertions via Newman CLI (23/23 passed) and record observations.</w:t>
            </w:r>
          </w:p>
        </w:tc>
      </w:tr>
    </w:tbl>
    <w:p w14:paraId="45D29F85" w14:textId="77777777" w:rsidR="00A940EA" w:rsidRDefault="00A940EA" w:rsidP="00DF1F07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497553" w14:paraId="192D51F4" w14:textId="77777777" w:rsidTr="00A940EA">
        <w:tc>
          <w:tcPr>
            <w:tcW w:w="9914" w:type="dxa"/>
          </w:tcPr>
          <w:p w14:paraId="43A12C4D" w14:textId="7C09694A" w:rsidR="00497553" w:rsidRPr="007609F2" w:rsidRDefault="00547D35" w:rsidP="002957F8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Output</w:t>
            </w:r>
          </w:p>
        </w:tc>
      </w:tr>
      <w:tr w:rsidR="00497553" w14:paraId="12A93333" w14:textId="77777777" w:rsidTr="00A940EA">
        <w:tc>
          <w:tcPr>
            <w:tcW w:w="9914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TASK 1: STUDENT API OBSERVATIONS (Port 5001)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1. GET /students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GET | URL: http://localhost:5001/students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true, "count": 5, "data": [{"id": 1, "name": "Aarav Sharma", "department": "Computer Science", "semester": 6}, ...]}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2. GET /students/1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GET | URL: http://localhost:5001/students/1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true, "data": {"id": 1, "name": "Aarav Sharma", "department": "Computer Science", "semester": 6}}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3. GET /students/999 (Non-existent ID)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GET | URL: http://localhost:5001/students/999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404 Not Found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false, "message": "Student with ID 999 not found"}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4. POST /students (Valid payload)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POST | URL: http://localhost:5001/students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{"name": "Ananya Sharma", "department": "Computer Science", "semester": 4}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201 Created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true, "message": "Student created successfully", "data": {"id": 6, "name": "Ananya Sharma", ...}}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5. POST /students (Validation Error)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POST | URL: http://localhost:5001/students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{"name": ""}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400 Bad Request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false, "message": "Validation failed", "errors": ["Field 'name' is required...", ...]}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TASK 2: COURSE API CRUD WITH MONGODB OBSERVATIONS (Port 5002)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1. POST /courses (Create Operation)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POST | URL: http://localhost:5002/courses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{"courseCode": "CS301", "courseName": "Design and Analysis of Algorithms", "department": "Computer Science", "credits": 4, "semester": 5}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201 Created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Response Body: {"success": true, "message": "Course created successfully", "data": {"_id": "6acf...", "courseCode": "CS301", ...}}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2. GET /courses (Read All Operation)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GET | URL: http://localhost:5002/courses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list of persistent courses from MongoDB.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3. GET /courses/:id (Read One Operation)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GET | URL: http://localhost:5002/courses/&lt;id&gt;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single course document.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4. PUT /courses/:id (Update Operation)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PUT | URL: http://localhost:5002/courses/&lt;id&gt;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{"credits": 5, "courseName": "Advanced Design and Analysis of Algorithms"}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updated course with credits = 5.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5. DELETE /courses/:id (Delete Operation)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DELETE | URL: http://localhost:5002/courses/&lt;id&gt;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Confirms deletion from MongoDB.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6. GET /courses/invalid-id-123 (Malformed ID)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400 Bad Request | {"success": false, "message": "Invalid course ID format: 'invalid-id-123'"}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7. GET /courses/60c72b2f9b1d8b2bad000000 (Non-existent valid ID)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404 Not Found | {"success": false, "message": "Course with ID '...' not found"}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* Database Persistence Verification: Terminated the server process with Ctrl+C and restarted. Dispatched GET /courses; previously saved courses were fully retained in MongoDB 'course_db'.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TASK 3: BOOK CATALOGUE API OBSERVATIONS (Port 5003)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======================================================================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1. POST /books (Valid Record)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Method: POST | URL: http://localhost:5003/books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{"title": "Clean Architecture", "author": "Robert C. Martin", "category": "Software Engineering", "publicationYear": 2017, "availableCopies": 12}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201 Created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2. POST /books (Missing Fields Validation)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{"title": "", "author": ""}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400 Bad Request | Returns validation error details.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3. POST /books (Negative Available Copies)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Request Body: {"title": "Physics", "author": "Halliday", "category": "Science", "publicationYear": 2015, "availableCopies": -5}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400 Bad Request | Returns: availableCopies must be &gt;= 0.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4. GET /books (Retrieve All)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all books alphabetically sorted.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5. GET /books?category=Science (Filter by Category)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only books matching category 'Science'.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6. GET /books?author=Rao (Filter by Author)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 xml:space="preserve">   - Status Code: 200 OK | Returns only books matching author 'Rao'.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7. GET /books/:id (Valid ID -&gt; 200 OK | Missing ID -&gt; 404 Not Found | Malformed ID -&gt; 400 Bad Request)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----------------------------------------------------------------------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NOTE: Paste Postman screenshots for the above requests in this section.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----------------------------------------------------------------------</w:t>
            </w:r>
          </w:p>
        </w:tc>
      </w:tr>
      <w:tr w:rsidR="00547D35" w14:paraId="5BE16B67" w14:textId="77777777" w:rsidTr="00A940EA">
        <w:tc>
          <w:tcPr>
            <w:tcW w:w="9914" w:type="dxa"/>
          </w:tcPr>
          <w:p w14:paraId="308AE78A" w14:textId="2E9B3996" w:rsidR="00547D35" w:rsidRPr="00547D35" w:rsidRDefault="00547D35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D3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lastRenderedPageBreak/>
              <w:t>Link of the Generated website</w:t>
            </w:r>
          </w:p>
        </w:tc>
      </w:tr>
      <w:tr w:rsidR="00547D35" w14:paraId="65865DFB" w14:textId="77777777" w:rsidTr="00A940EA">
        <w:tc>
          <w:tcPr>
            <w:tcW w:w="9914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Localhost API Service Endpoints: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- Task 1 (Student API): http://localhost:5001/students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- Task 2 (Course API): http://localhost:5002/courses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- Task 3 (Book Catalogue API): http://localhost:5003/books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GitHub Repository URL: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https://github.com/AdiCynth/Web_program_lab/tree/Exp8</w:t>
            </w:r>
          </w:p>
        </w:tc>
      </w:tr>
    </w:tbl>
    <w:p w14:paraId="2C6541FC" w14:textId="77777777" w:rsidR="00497553" w:rsidRDefault="00497553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F061A3" w14:paraId="5A0C043E" w14:textId="77777777" w:rsidTr="00A940EA">
        <w:tc>
          <w:tcPr>
            <w:tcW w:w="9914" w:type="dxa"/>
          </w:tcPr>
          <w:p w14:paraId="28CCF627" w14:textId="2F6DBEF0" w:rsidR="00F061A3" w:rsidRPr="007609F2" w:rsidRDefault="00F061A3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61A3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Post Lab Subjective/Objective type Questions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F061A3" w14:paraId="1F3A1967" w14:textId="77777777" w:rsidTr="00A940EA">
        <w:tc>
          <w:tcPr>
            <w:tcW w:w="9914" w:type="dxa"/>
          </w:tcPr>
          <w:p>
            <w:pPr>
              <w:spacing w:before="120" w:after="40"/>
            </w:pPr>
            <w:r/>
            <w:r>
              <w:rPr>
                <w:rFonts w:ascii="Calibri" w:hAnsi="Calibri"/>
                <w:b/>
                <w:color w:val="000000"/>
                <w:sz w:val="22"/>
              </w:rPr>
              <w:t>1. What is a RESTful API? Explain the role of resources and endpoints with an example.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 A RESTful API (Representational State Transfer) is an architectural style for network-based applications that leverages standard HTTP protocols and stateless communication.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Resource: Any entity or object that the server models and manages (e.g., a 'student', 'course', or 'book').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Endpoint: The specific URI (Uniform Resource Identifier) through which a client accesses and manipulates a resource.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Example: 'http://localhost:5001/students/1' is an endpoint that targets the student resource with ID 1 using the GET HTTP method.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2. Differentiate between GET, POST, PUT, PATCH, and DELETE HTTP methods.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GET: Retrieves representation of a resource from the server without modifying server state (Safe and Idempotent).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POST: Submits new data to the server to create a resource (Neither Safe nor Idempotent).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PUT: Replaces the entire resource at the target URL with the provided payload (Idempotent).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PATCH: Applies partial modifications to specific fields of an existing resource.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DELETE: Removes the specified resource from the server (Idempotent).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3. What is the difference between route parameters (req.params), query parameters (req.query), and request body data (req.body) in Express?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req.params: Path variables embedded directly in the route pattern (e.g., '/students/:id'). Used to uniquely identify a specific resource.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req.query: Key-value pairs appended to the URL after a '?' delimiter (e.g., '/books?category=Science&amp;author=Rao'). Used for optional filtering, searching, sorting, and pagination.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req.body: The data payload sent inside the HTTP request body (typically JSON). Parsed via 'express.json()' middleware and used to convey complex objects for creating or updating resources.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4. Why should an API return appropriate HTTP status codes? Explain 200, 201, 400, 404, and 500.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 Standard HTTP status codes provide universal, predictable indicators of request outcomes, enabling automated error handling by client apps: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- 200 OK: Request succeeded (used for successful GET, PUT, and DELETE operations).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- 201 Created: Request succeeded and resulted in the creation of a new resource (used in POST).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- 400 Bad Request: Client-side error (malformed JSON, invalid data types, or missing required fields).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- 404 Not Found: The server cannot locate the requested endpoint or resource identifier.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- 500 Internal Server Error: The server encountered an unexpected condition that prevented it from fulfilling the request.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5. What is the purpose of express.json() middleware?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 'express.json()' is a built-in middleware in Express that intercepts incoming requests containing 'Content-Type: application/json', parses the raw JSON string stream from the request body, and exposes it as a clean JavaScript object under 'req.body'. Without it, 'req.body' remains undefined.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6. Why is a database model/schema useful when building an API with MongoDB and Mongoose?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 Although MongoDB is inherently schemaless, Mongoose schemas enforce structure at the application layer: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Data Integrity: Validates required fields, types, string trimming, and value boundaries before saving.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Security: Prevents unexpected or malicious fields from polluting the database.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Performance: Enables index creation (e.g., compound indexes) for optimized queries.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7. How should an API handle invalid input and database errors without exposing sensitive implementation details?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Implement early input validation and return clean 400 Bad Request responses with descriptive field-level error messages.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Wrap asynchronous database queries in try/catch blocks.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Never expose internal database stack traces, file paths, or credentials in client responses.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Return a consistent error structure (e.g., {"success": false, "error": "...", "details": [...]}) while logging technical stack traces on the server side.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color w:val="000000"/>
                <w:sz w:val="22"/>
              </w:rPr>
              <w:t>8. What is the difference between storing records in an in-memory array and storing them in a database?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Answer: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Persistence: In-memory arrays reside in volatile RAM and are permanently erased if the server restarts or crashes. Databases persist data to non-volatile disk storage.</w:t>
            </w:r>
          </w:p>
          <w:p>
            <w:pPr>
              <w:spacing w:before="0" w:after="40"/>
            </w:pPr>
            <w:r>
              <w:rPr>
                <w:rFonts w:ascii="Calibri" w:hAnsi="Calibri"/>
                <w:color w:val="008000"/>
                <w:sz w:val="22"/>
              </w:rPr>
              <w:t>- Concurrency &amp; Scale: Databases support ACID transactions, indexing, concurrent connections, and distributed scaling, whereas in-memory arrays cannot safely handle concurrent writes or large datasets.</w:t>
            </w:r>
          </w:p>
        </w:tc>
      </w:tr>
    </w:tbl>
    <w:p w14:paraId="5273D014" w14:textId="77777777" w:rsidR="00AA1F5A" w:rsidRDefault="00AA1F5A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4A88B4A" w14:textId="77777777" w:rsidR="00A56115" w:rsidRDefault="00A56115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AA1F5A" w14:paraId="34CDE469" w14:textId="77777777" w:rsidTr="00A940EA">
        <w:tc>
          <w:tcPr>
            <w:tcW w:w="9914" w:type="dxa"/>
          </w:tcPr>
          <w:p w14:paraId="7A33EB11" w14:textId="75FACF42" w:rsidR="00AA1F5A" w:rsidRPr="007609F2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AA1F5A" w14:paraId="74DD4D6A" w14:textId="77777777" w:rsidTr="00A940EA">
        <w:tc>
          <w:tcPr>
            <w:tcW w:w="9914" w:type="dxa"/>
          </w:tcPr>
          <w:p>
            <w:pPr>
              <w:spacing w:after="40" w:before="0"/>
            </w:pPr>
            <w:r/>
            <w:r>
              <w:rPr>
                <w:rFonts w:ascii="Calibri" w:hAnsi="Calibri"/>
                <w:color w:val="008000"/>
                <w:sz w:val="22"/>
              </w:rPr>
              <w:t>In this experiment, we successfully designed, implemented, and tested three RESTful APIs using Node.js and Express: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1. Developed an in-memory REST API for student records with GET and POST endpoints, demonstrating HTTP method routing, route parameters, and status code handling.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2. Built a persistent Course Management API connected to MongoDB via Mongoose, implementing complete CRUD functionality, async/await error handling, and verified persistence across server restarts.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3. Constructed a Book Catalogue API with case-insensitive query parameter filtering (?category=... and ?author=...), rigorous multi-field validation, and consistent JSON error formatting.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008000"/>
                <w:sz w:val="22"/>
              </w:rPr>
              <w:t>All endpoints were tested and verified using Postman and Newman CLI, achieving a 100% test pass rate (23 requests, 26 assertions passed).</w:t>
            </w:r>
          </w:p>
        </w:tc>
      </w:tr>
    </w:tbl>
    <w:p w14:paraId="74A3FB6D" w14:textId="77777777" w:rsidR="003F09DD" w:rsidRDefault="003F09DD" w:rsidP="003F09D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Ind w:w="5070" w:type="dxa"/>
        <w:tblLook w:val="04A0" w:firstRow="1" w:lastRow="0" w:firstColumn="1" w:lastColumn="0" w:noHBand="0" w:noVBand="1"/>
      </w:tblPr>
      <w:tblGrid>
        <w:gridCol w:w="4758"/>
      </w:tblGrid>
      <w:tr w:rsidR="00AA1F5A" w14:paraId="38D4CC51" w14:textId="77777777" w:rsidTr="00A940EA">
        <w:tc>
          <w:tcPr>
            <w:tcW w:w="4758" w:type="dxa"/>
          </w:tcPr>
          <w:p w14:paraId="02894BA1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BE4985D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D54C9F6" w14:textId="4BB60DE9" w:rsidR="00AA1F5A" w:rsidRP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Signature of faculty </w:t>
            </w:r>
            <w:proofErr w:type="gramStart"/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in-charge</w:t>
            </w:r>
            <w:proofErr w:type="gramEnd"/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 with Date:</w:t>
            </w:r>
          </w:p>
        </w:tc>
      </w:tr>
    </w:tbl>
    <w:p w14:paraId="1E29DD5B" w14:textId="77777777" w:rsidR="00486834" w:rsidRPr="00486834" w:rsidRDefault="00486834" w:rsidP="003F09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16"/>
          <w:szCs w:val="16"/>
        </w:rPr>
      </w:pPr>
    </w:p>
    <w:sectPr w:rsidR="00486834" w:rsidRPr="00486834" w:rsidSect="00D851F1">
      <w:headerReference w:type="default" r:id="rId7"/>
      <w:footerReference w:type="default" r:id="rId8"/>
      <w:pgSz w:w="12240" w:h="15840"/>
      <w:pgMar w:top="1530" w:right="90" w:bottom="144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A3FE" w14:textId="77777777" w:rsidR="001303AD" w:rsidRDefault="001303AD" w:rsidP="001F0663">
      <w:pPr>
        <w:spacing w:after="0" w:line="240" w:lineRule="auto"/>
      </w:pPr>
      <w:r>
        <w:separator/>
      </w:r>
    </w:p>
  </w:endnote>
  <w:endnote w:type="continuationSeparator" w:id="0">
    <w:p w14:paraId="0278C072" w14:textId="77777777" w:rsidR="001303AD" w:rsidRDefault="001303AD" w:rsidP="001F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320" w14:textId="77777777" w:rsidR="00564D83" w:rsidRDefault="00564D83"/>
  <w:tbl>
    <w:tblPr>
      <w:tblStyle w:val="TableGrid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969"/>
      <w:gridCol w:w="3403"/>
    </w:tblGrid>
    <w:tr w:rsidR="00564D83" w:rsidRPr="007570AC" w14:paraId="7EC0880B" w14:textId="77777777" w:rsidTr="00A25C5E">
      <w:tc>
        <w:tcPr>
          <w:tcW w:w="3544" w:type="dxa"/>
        </w:tcPr>
        <w:p w14:paraId="557B72DF" w14:textId="080B46D1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9158E0">
            <w:rPr>
              <w:rFonts w:ascii="Times New Roman" w:hAnsi="Times New Roman" w:cs="Times New Roman"/>
              <w:sz w:val="20"/>
              <w:szCs w:val="20"/>
            </w:rPr>
            <w:t>Web Programming Laboratory</w:t>
          </w:r>
        </w:p>
      </w:tc>
      <w:tc>
        <w:tcPr>
          <w:tcW w:w="3969" w:type="dxa"/>
        </w:tcPr>
        <w:p w14:paraId="7BF2C374" w14:textId="1D0F8F05" w:rsidR="00564D83" w:rsidRPr="007570AC" w:rsidRDefault="00564D83" w:rsidP="00002645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2B412F4E" w14:textId="08E2FA4C" w:rsidR="00564D83" w:rsidRPr="007570AC" w:rsidRDefault="00564D83" w:rsidP="00CB23BD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Academic Year: 2026-27</w:t>
          </w:r>
        </w:p>
      </w:tc>
    </w:tr>
    <w:tr w:rsidR="00564D83" w:rsidRPr="007570AC" w14:paraId="41C47D61" w14:textId="77777777" w:rsidTr="00A25C5E">
      <w:tc>
        <w:tcPr>
          <w:tcW w:w="3544" w:type="dxa"/>
        </w:tcPr>
        <w:p w14:paraId="3B2FFD7D" w14:textId="13CA15AC" w:rsidR="00564D83" w:rsidRPr="007570AC" w:rsidRDefault="00564D83" w:rsidP="002A50A1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</w:tcPr>
        <w:p w14:paraId="3B1C890A" w14:textId="77777777" w:rsidR="00564D83" w:rsidRPr="007570AC" w:rsidRDefault="00564D83" w:rsidP="002A50A1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403" w:type="dxa"/>
        </w:tcPr>
        <w:p w14:paraId="50C21C4C" w14:textId="5183333A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Roll No:</w:t>
          </w:r>
        </w:p>
      </w:tc>
    </w:tr>
  </w:tbl>
  <w:p w14:paraId="2A0AD00D" w14:textId="601736F4" w:rsidR="00564D83" w:rsidRDefault="00564D83" w:rsidP="00B45203">
    <w:pPr>
      <w:pStyle w:val="Footer"/>
      <w:ind w:left="-1440"/>
      <w:jc w:val="center"/>
    </w:pPr>
  </w:p>
  <w:p w14:paraId="7BDC4614" w14:textId="75A41F2E" w:rsidR="00564D83" w:rsidRDefault="00564D83" w:rsidP="00D851F1">
    <w:pPr>
      <w:pStyle w:val="Footer"/>
      <w:ind w:lef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C502" w14:textId="77777777" w:rsidR="001303AD" w:rsidRDefault="001303AD" w:rsidP="001F0663">
      <w:pPr>
        <w:spacing w:after="0" w:line="240" w:lineRule="auto"/>
      </w:pPr>
      <w:r>
        <w:separator/>
      </w:r>
    </w:p>
  </w:footnote>
  <w:footnote w:type="continuationSeparator" w:id="0">
    <w:p w14:paraId="092AF316" w14:textId="77777777" w:rsidR="001303AD" w:rsidRDefault="001303AD" w:rsidP="001F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2E" w14:textId="77777777" w:rsidR="00564D83" w:rsidRDefault="00564D83">
    <w:pPr>
      <w:pStyle w:val="Header"/>
    </w:pPr>
  </w:p>
  <w:tbl>
    <w:tblPr>
      <w:tblStyle w:val="TableGrid"/>
      <w:tblW w:w="11925" w:type="dxa"/>
      <w:tblInd w:w="-13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564D83" w14:paraId="74AD5CF6" w14:textId="77777777" w:rsidTr="00A25C5E">
      <w:trPr>
        <w:trHeight w:val="907"/>
      </w:trPr>
      <w:tc>
        <w:tcPr>
          <w:tcW w:w="3572" w:type="dxa"/>
          <w:hideMark/>
        </w:tcPr>
        <w:p w14:paraId="09A2347E" w14:textId="47F9F3E0" w:rsidR="00564D83" w:rsidRDefault="000B6482" w:rsidP="00A25C5E">
          <w:pPr>
            <w:pStyle w:val="Header"/>
            <w:ind w:firstLine="258"/>
          </w:pPr>
          <w:bookmarkStart w:id="0" w:name="_Hlk45647752"/>
          <w:r w:rsidRPr="00365644">
            <w:rPr>
              <w:noProof/>
              <w:color w:val="000000"/>
              <w:lang w:val="en-IN" w:eastAsia="en-IN"/>
            </w:rPr>
            <w:drawing>
              <wp:inline distT="0" distB="0" distL="0" distR="0" wp14:anchorId="5B0DB12A" wp14:editId="37527B77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  <w:hideMark/>
        </w:tcPr>
        <w:p w14:paraId="08A84A56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B3880D0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27B1D3B" w14:textId="2268F112" w:rsidR="00564D83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  <w:hideMark/>
        </w:tcPr>
        <w:p w14:paraId="581D3CAB" w14:textId="11F076F6" w:rsidR="00564D83" w:rsidRDefault="00564D83" w:rsidP="00A25C5E">
          <w:pPr>
            <w:pStyle w:val="Header"/>
            <w:tabs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 w:eastAsia="en-IN"/>
            </w:rPr>
            <w:drawing>
              <wp:inline distT="0" distB="0" distL="0" distR="0" wp14:anchorId="4D4C77F1" wp14:editId="5AE8040E">
                <wp:extent cx="982980" cy="609600"/>
                <wp:effectExtent l="0" t="0" r="7620" b="0"/>
                <wp:docPr id="4" name="Picture 4" descr="A close up of a sign&#10;&#10;Description automatically generated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ent Placeholder 6" descr="A close up of a sign&#10;&#10;Description automatically generated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bookmarkEnd w:id="0"/>
    </w:tr>
  </w:tbl>
  <w:p w14:paraId="6A258FB8" w14:textId="77777777" w:rsidR="00564D83" w:rsidRDefault="00564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E842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1B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/>
        <w:b/>
        <w:bCs/>
        <w:sz w:val="24"/>
        <w:szCs w:val="24"/>
      </w:rPr>
    </w:lvl>
  </w:abstractNum>
  <w:abstractNum w:abstractNumId="6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9C1377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AA1926"/>
    <w:multiLevelType w:val="multilevel"/>
    <w:tmpl w:val="D56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F0B0B"/>
    <w:multiLevelType w:val="hybridMultilevel"/>
    <w:tmpl w:val="913C54DE"/>
    <w:lvl w:ilvl="0" w:tplc="55D8B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630BB6"/>
    <w:multiLevelType w:val="multilevel"/>
    <w:tmpl w:val="CD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256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E5225"/>
    <w:multiLevelType w:val="multilevel"/>
    <w:tmpl w:val="2BD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21A1D"/>
    <w:multiLevelType w:val="hybridMultilevel"/>
    <w:tmpl w:val="1F36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67766F"/>
    <w:multiLevelType w:val="hybridMultilevel"/>
    <w:tmpl w:val="325C485A"/>
    <w:lvl w:ilvl="0" w:tplc="AE823928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A25477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B479B6"/>
    <w:multiLevelType w:val="hybridMultilevel"/>
    <w:tmpl w:val="0D5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9275C"/>
    <w:multiLevelType w:val="multilevel"/>
    <w:tmpl w:val="3814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9D3645E"/>
    <w:multiLevelType w:val="hybridMultilevel"/>
    <w:tmpl w:val="65864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0A2D15"/>
    <w:multiLevelType w:val="hybridMultilevel"/>
    <w:tmpl w:val="9AB4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83A00"/>
    <w:multiLevelType w:val="hybridMultilevel"/>
    <w:tmpl w:val="5D50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066E0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C90F87"/>
    <w:multiLevelType w:val="hybridMultilevel"/>
    <w:tmpl w:val="8006EF00"/>
    <w:lvl w:ilvl="0" w:tplc="DE8C22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441D77"/>
    <w:multiLevelType w:val="multilevel"/>
    <w:tmpl w:val="2FC87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D5DA7"/>
    <w:multiLevelType w:val="hybridMultilevel"/>
    <w:tmpl w:val="B2667EF6"/>
    <w:lvl w:ilvl="0" w:tplc="3054709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047F7"/>
    <w:multiLevelType w:val="hybridMultilevel"/>
    <w:tmpl w:val="3FD8C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8870A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53453E"/>
    <w:multiLevelType w:val="multilevel"/>
    <w:tmpl w:val="593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02AD5"/>
    <w:multiLevelType w:val="multilevel"/>
    <w:tmpl w:val="B1E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46D98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87CEE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718CB"/>
    <w:multiLevelType w:val="hybridMultilevel"/>
    <w:tmpl w:val="F3BAF03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3" w15:restartNumberingAfterBreak="0">
    <w:nsid w:val="7ADF0630"/>
    <w:multiLevelType w:val="hybridMultilevel"/>
    <w:tmpl w:val="AB3465B2"/>
    <w:lvl w:ilvl="0" w:tplc="583EC9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38566F"/>
    <w:multiLevelType w:val="multilevel"/>
    <w:tmpl w:val="671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21708"/>
    <w:multiLevelType w:val="hybridMultilevel"/>
    <w:tmpl w:val="EFC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07EE1"/>
    <w:multiLevelType w:val="hybridMultilevel"/>
    <w:tmpl w:val="A6E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71277">
    <w:abstractNumId w:val="11"/>
  </w:num>
  <w:num w:numId="2" w16cid:durableId="1541362499">
    <w:abstractNumId w:val="36"/>
  </w:num>
  <w:num w:numId="3" w16cid:durableId="1040131381">
    <w:abstractNumId w:val="32"/>
  </w:num>
  <w:num w:numId="4" w16cid:durableId="182059632">
    <w:abstractNumId w:val="14"/>
  </w:num>
  <w:num w:numId="5" w16cid:durableId="507015546">
    <w:abstractNumId w:val="17"/>
  </w:num>
  <w:num w:numId="6" w16cid:durableId="158926100">
    <w:abstractNumId w:val="3"/>
    <w:lvlOverride w:ilvl="0">
      <w:startOverride w:val="1"/>
    </w:lvlOverride>
  </w:num>
  <w:num w:numId="7" w16cid:durableId="26609875">
    <w:abstractNumId w:val="4"/>
  </w:num>
  <w:num w:numId="8" w16cid:durableId="643584971">
    <w:abstractNumId w:val="6"/>
  </w:num>
  <w:num w:numId="9" w16cid:durableId="768625169">
    <w:abstractNumId w:val="7"/>
  </w:num>
  <w:num w:numId="10" w16cid:durableId="551505665">
    <w:abstractNumId w:val="19"/>
  </w:num>
  <w:num w:numId="11" w16cid:durableId="2034066447">
    <w:abstractNumId w:val="16"/>
  </w:num>
  <w:num w:numId="12" w16cid:durableId="649557558">
    <w:abstractNumId w:val="12"/>
  </w:num>
  <w:num w:numId="13" w16cid:durableId="1301768737">
    <w:abstractNumId w:val="27"/>
  </w:num>
  <w:num w:numId="14" w16cid:durableId="1947494559">
    <w:abstractNumId w:val="5"/>
  </w:num>
  <w:num w:numId="15" w16cid:durableId="1830054814">
    <w:abstractNumId w:val="20"/>
  </w:num>
  <w:num w:numId="16" w16cid:durableId="1860772945">
    <w:abstractNumId w:val="31"/>
  </w:num>
  <w:num w:numId="17" w16cid:durableId="1033654570">
    <w:abstractNumId w:val="33"/>
  </w:num>
  <w:num w:numId="18" w16cid:durableId="352415801">
    <w:abstractNumId w:val="10"/>
  </w:num>
  <w:num w:numId="19" w16cid:durableId="1692223162">
    <w:abstractNumId w:val="22"/>
  </w:num>
  <w:num w:numId="20" w16cid:durableId="1480343812">
    <w:abstractNumId w:val="8"/>
  </w:num>
  <w:num w:numId="21" w16cid:durableId="54551136">
    <w:abstractNumId w:val="30"/>
  </w:num>
  <w:num w:numId="22" w16cid:durableId="1729331092">
    <w:abstractNumId w:val="35"/>
  </w:num>
  <w:num w:numId="23" w16cid:durableId="28461468">
    <w:abstractNumId w:val="2"/>
  </w:num>
  <w:num w:numId="24" w16cid:durableId="565339199">
    <w:abstractNumId w:val="23"/>
  </w:num>
  <w:num w:numId="25" w16cid:durableId="114886115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31787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71748021">
    <w:abstractNumId w:val="21"/>
  </w:num>
  <w:num w:numId="28" w16cid:durableId="120652607">
    <w:abstractNumId w:val="18"/>
  </w:num>
  <w:num w:numId="29" w16cid:durableId="1300957424">
    <w:abstractNumId w:val="24"/>
  </w:num>
  <w:num w:numId="30" w16cid:durableId="1008487717">
    <w:abstractNumId w:val="26"/>
  </w:num>
  <w:num w:numId="31" w16cid:durableId="179203541">
    <w:abstractNumId w:val="15"/>
  </w:num>
  <w:num w:numId="32" w16cid:durableId="1913660421">
    <w:abstractNumId w:val="29"/>
  </w:num>
  <w:num w:numId="33" w16cid:durableId="1076128026">
    <w:abstractNumId w:val="34"/>
  </w:num>
  <w:num w:numId="34" w16cid:durableId="969214182">
    <w:abstractNumId w:val="28"/>
  </w:num>
  <w:num w:numId="35" w16cid:durableId="723062738">
    <w:abstractNumId w:val="9"/>
  </w:num>
  <w:num w:numId="36" w16cid:durableId="610666633">
    <w:abstractNumId w:val="13"/>
  </w:num>
  <w:num w:numId="37" w16cid:durableId="646202689">
    <w:abstractNumId w:val="0"/>
  </w:num>
  <w:num w:numId="38" w16cid:durableId="1953393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3"/>
    <w:rsid w:val="00002645"/>
    <w:rsid w:val="00003AFD"/>
    <w:rsid w:val="0001388A"/>
    <w:rsid w:val="00032372"/>
    <w:rsid w:val="00042944"/>
    <w:rsid w:val="00060026"/>
    <w:rsid w:val="00061C67"/>
    <w:rsid w:val="000636AF"/>
    <w:rsid w:val="00082E39"/>
    <w:rsid w:val="00090E03"/>
    <w:rsid w:val="000B0D21"/>
    <w:rsid w:val="000B1195"/>
    <w:rsid w:val="000B5C9D"/>
    <w:rsid w:val="000B6482"/>
    <w:rsid w:val="000D100D"/>
    <w:rsid w:val="000D4A0C"/>
    <w:rsid w:val="00112D7A"/>
    <w:rsid w:val="00114FC0"/>
    <w:rsid w:val="0012184D"/>
    <w:rsid w:val="001303AD"/>
    <w:rsid w:val="00141B44"/>
    <w:rsid w:val="00144316"/>
    <w:rsid w:val="0016775F"/>
    <w:rsid w:val="0018254A"/>
    <w:rsid w:val="001A5169"/>
    <w:rsid w:val="001B31CC"/>
    <w:rsid w:val="001C14C7"/>
    <w:rsid w:val="001D6337"/>
    <w:rsid w:val="001E1C6B"/>
    <w:rsid w:val="001F0663"/>
    <w:rsid w:val="001F136A"/>
    <w:rsid w:val="002040B3"/>
    <w:rsid w:val="002121AB"/>
    <w:rsid w:val="00253072"/>
    <w:rsid w:val="00266C8D"/>
    <w:rsid w:val="002915D6"/>
    <w:rsid w:val="002957F8"/>
    <w:rsid w:val="002A50A1"/>
    <w:rsid w:val="002B19E0"/>
    <w:rsid w:val="002B4375"/>
    <w:rsid w:val="002B5192"/>
    <w:rsid w:val="002C7540"/>
    <w:rsid w:val="00312C08"/>
    <w:rsid w:val="00321610"/>
    <w:rsid w:val="00323EE9"/>
    <w:rsid w:val="003374FC"/>
    <w:rsid w:val="0035612A"/>
    <w:rsid w:val="00364C90"/>
    <w:rsid w:val="003704FB"/>
    <w:rsid w:val="003866B8"/>
    <w:rsid w:val="003B204E"/>
    <w:rsid w:val="003B7A9A"/>
    <w:rsid w:val="003C1030"/>
    <w:rsid w:val="003D3C20"/>
    <w:rsid w:val="003D3F4A"/>
    <w:rsid w:val="003F09DD"/>
    <w:rsid w:val="00415574"/>
    <w:rsid w:val="0043617E"/>
    <w:rsid w:val="00444649"/>
    <w:rsid w:val="00456E86"/>
    <w:rsid w:val="00465C99"/>
    <w:rsid w:val="00486834"/>
    <w:rsid w:val="00492E93"/>
    <w:rsid w:val="00497553"/>
    <w:rsid w:val="004B7585"/>
    <w:rsid w:val="004C09F3"/>
    <w:rsid w:val="004E1CBD"/>
    <w:rsid w:val="00502246"/>
    <w:rsid w:val="00516D47"/>
    <w:rsid w:val="00543591"/>
    <w:rsid w:val="00547D35"/>
    <w:rsid w:val="00552299"/>
    <w:rsid w:val="00563AAC"/>
    <w:rsid w:val="00564D83"/>
    <w:rsid w:val="005D76A5"/>
    <w:rsid w:val="005F74CA"/>
    <w:rsid w:val="0060235B"/>
    <w:rsid w:val="0060419B"/>
    <w:rsid w:val="00637E85"/>
    <w:rsid w:val="00651621"/>
    <w:rsid w:val="00665C71"/>
    <w:rsid w:val="0066619A"/>
    <w:rsid w:val="00686E52"/>
    <w:rsid w:val="006A6870"/>
    <w:rsid w:val="006C7874"/>
    <w:rsid w:val="006D651E"/>
    <w:rsid w:val="006F62EA"/>
    <w:rsid w:val="00700A17"/>
    <w:rsid w:val="00734C04"/>
    <w:rsid w:val="007609F2"/>
    <w:rsid w:val="00761314"/>
    <w:rsid w:val="00796CC5"/>
    <w:rsid w:val="007D0B10"/>
    <w:rsid w:val="007D6702"/>
    <w:rsid w:val="007E4D72"/>
    <w:rsid w:val="00814442"/>
    <w:rsid w:val="00817323"/>
    <w:rsid w:val="0083020D"/>
    <w:rsid w:val="00861D21"/>
    <w:rsid w:val="00862904"/>
    <w:rsid w:val="008966C2"/>
    <w:rsid w:val="008B0362"/>
    <w:rsid w:val="008B20EA"/>
    <w:rsid w:val="008B5177"/>
    <w:rsid w:val="008C2AA7"/>
    <w:rsid w:val="008C358E"/>
    <w:rsid w:val="008E65AB"/>
    <w:rsid w:val="008E7DC4"/>
    <w:rsid w:val="00904614"/>
    <w:rsid w:val="00913965"/>
    <w:rsid w:val="009158E0"/>
    <w:rsid w:val="00932957"/>
    <w:rsid w:val="0096615C"/>
    <w:rsid w:val="009742D2"/>
    <w:rsid w:val="00975FF2"/>
    <w:rsid w:val="009C3AF5"/>
    <w:rsid w:val="009E23D4"/>
    <w:rsid w:val="00A00E0D"/>
    <w:rsid w:val="00A0777E"/>
    <w:rsid w:val="00A1678F"/>
    <w:rsid w:val="00A17749"/>
    <w:rsid w:val="00A25C5E"/>
    <w:rsid w:val="00A40B97"/>
    <w:rsid w:val="00A453F5"/>
    <w:rsid w:val="00A56115"/>
    <w:rsid w:val="00A6406E"/>
    <w:rsid w:val="00A71AFD"/>
    <w:rsid w:val="00A77F79"/>
    <w:rsid w:val="00A83FB3"/>
    <w:rsid w:val="00A940EA"/>
    <w:rsid w:val="00AA0DE5"/>
    <w:rsid w:val="00AA1F5A"/>
    <w:rsid w:val="00AB6205"/>
    <w:rsid w:val="00AC7ACD"/>
    <w:rsid w:val="00AD7207"/>
    <w:rsid w:val="00AF1D08"/>
    <w:rsid w:val="00B35153"/>
    <w:rsid w:val="00B357CE"/>
    <w:rsid w:val="00B358FB"/>
    <w:rsid w:val="00B45203"/>
    <w:rsid w:val="00B46F50"/>
    <w:rsid w:val="00B66BDD"/>
    <w:rsid w:val="00B72A51"/>
    <w:rsid w:val="00BA17A0"/>
    <w:rsid w:val="00BB1BDA"/>
    <w:rsid w:val="00BB2703"/>
    <w:rsid w:val="00BB7342"/>
    <w:rsid w:val="00BC61C7"/>
    <w:rsid w:val="00C056ED"/>
    <w:rsid w:val="00C50B40"/>
    <w:rsid w:val="00C56FF6"/>
    <w:rsid w:val="00C83CA6"/>
    <w:rsid w:val="00C94493"/>
    <w:rsid w:val="00CB23BD"/>
    <w:rsid w:val="00CE77BD"/>
    <w:rsid w:val="00CF031D"/>
    <w:rsid w:val="00D10A24"/>
    <w:rsid w:val="00D178D5"/>
    <w:rsid w:val="00D21CD3"/>
    <w:rsid w:val="00D647BA"/>
    <w:rsid w:val="00D67056"/>
    <w:rsid w:val="00D74EC3"/>
    <w:rsid w:val="00D851F1"/>
    <w:rsid w:val="00D95139"/>
    <w:rsid w:val="00D9521C"/>
    <w:rsid w:val="00D97E8A"/>
    <w:rsid w:val="00DB2AD6"/>
    <w:rsid w:val="00DC688B"/>
    <w:rsid w:val="00DF1F07"/>
    <w:rsid w:val="00DF2A1F"/>
    <w:rsid w:val="00DF4713"/>
    <w:rsid w:val="00E04E35"/>
    <w:rsid w:val="00E31B63"/>
    <w:rsid w:val="00E40D02"/>
    <w:rsid w:val="00E410D2"/>
    <w:rsid w:val="00E6611E"/>
    <w:rsid w:val="00E71D19"/>
    <w:rsid w:val="00EA7DD6"/>
    <w:rsid w:val="00EC0355"/>
    <w:rsid w:val="00EE59A2"/>
    <w:rsid w:val="00F0321D"/>
    <w:rsid w:val="00F061A3"/>
    <w:rsid w:val="00F07197"/>
    <w:rsid w:val="00F1491C"/>
    <w:rsid w:val="00F14B23"/>
    <w:rsid w:val="00F20D4F"/>
    <w:rsid w:val="00F267A8"/>
    <w:rsid w:val="00F512FD"/>
    <w:rsid w:val="00F61E83"/>
    <w:rsid w:val="00F650F7"/>
    <w:rsid w:val="00F76925"/>
    <w:rsid w:val="00F95E97"/>
    <w:rsid w:val="00FA399E"/>
    <w:rsid w:val="00FB2E3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927D"/>
  <w15:docId w15:val="{4B31A430-C6F1-41AD-B102-19D80873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C1030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rFonts w:ascii="Calibri" w:eastAsia="Calibri" w:hAnsi="Calibri" w:cs="Calibri"/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semiHidden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character" w:customStyle="1" w:styleId="Heading4Char">
    <w:name w:val="Heading 4 Char"/>
    <w:basedOn w:val="DefaultParagraphFont"/>
    <w:link w:val="Heading4"/>
    <w:uiPriority w:val="9"/>
    <w:semiHidden/>
    <w:rsid w:val="0006002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B51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Number">
    <w:name w:val="List Number"/>
    <w:basedOn w:val="Normal"/>
    <w:uiPriority w:val="99"/>
    <w:unhideWhenUsed/>
    <w:rsid w:val="002B5192"/>
    <w:pPr>
      <w:numPr>
        <w:numId w:val="37"/>
      </w:numPr>
      <w:tabs>
        <w:tab w:val="clear" w:pos="360"/>
      </w:tabs>
      <w:spacing w:after="60" w:line="240" w:lineRule="auto"/>
      <w:contextualSpacing/>
    </w:pPr>
    <w:rPr>
      <w:rFonts w:ascii="Times New Roman" w:eastAsiaTheme="minorEastAsia" w:hAnsi="Times New Roman"/>
      <w:sz w:val="21"/>
    </w:rPr>
  </w:style>
  <w:style w:type="paragraph" w:styleId="ListBullet">
    <w:name w:val="List Bullet"/>
    <w:basedOn w:val="Normal"/>
    <w:uiPriority w:val="99"/>
    <w:unhideWhenUsed/>
    <w:rsid w:val="002B5192"/>
    <w:pPr>
      <w:numPr>
        <w:numId w:val="38"/>
      </w:numPr>
      <w:tabs>
        <w:tab w:val="clear" w:pos="360"/>
      </w:tabs>
      <w:spacing w:after="60" w:line="240" w:lineRule="auto"/>
      <w:ind w:left="0" w:firstLine="0"/>
      <w:contextualSpacing/>
    </w:pPr>
    <w:rPr>
      <w:rFonts w:ascii="Times New Roman" w:eastAsiaTheme="minorEastAsia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68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Aditya Chaugala</cp:lastModifiedBy>
  <cp:revision>4</cp:revision>
  <cp:lastPrinted>2022-08-12T11:43:00Z</cp:lastPrinted>
  <dcterms:created xsi:type="dcterms:W3CDTF">2026-10-07T09:53:00Z</dcterms:created>
  <dcterms:modified xsi:type="dcterms:W3CDTF">2026-10-14T19:59:00Z</dcterms:modified>
</cp:coreProperties>
</file>